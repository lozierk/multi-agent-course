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8D926E" w14:textId="5B1C05B5" w:rsidR="00C51062" w:rsidRPr="00A06262" w:rsidRDefault="00C51062" w:rsidP="00A06262">
      <w:pPr>
        <w:pStyle w:val="COChapterNumber"/>
      </w:pPr>
    </w:p>
    <w:p w14:paraId="4E374AD2" w14:textId="23A3B910" w:rsidR="00C51062" w:rsidRPr="002639C9" w:rsidRDefault="00E64F76" w:rsidP="00232B25">
      <w:pPr>
        <w:pStyle w:val="COChapterTitle"/>
        <w:jc w:val="left"/>
      </w:pPr>
      <w:bookmarkStart w:id="0" w:name="_Hlk73883217"/>
      <w:r w:rsidRPr="00E64F76">
        <w:t xml:space="preserve">Enterprise RAG: Agentic Routing and Semantic </w:t>
      </w:r>
    </w:p>
    <w:bookmarkEnd w:id="0"/>
    <w:p w14:paraId="1FB4B726" w14:textId="79BF8750" w:rsidR="00766C72" w:rsidRPr="0020361A" w:rsidRDefault="00766C72" w:rsidP="0020361A">
      <w:pPr>
        <w:pStyle w:val="Body1"/>
      </w:pPr>
      <w:r w:rsidRPr="0020361A">
        <w:t>This chapter covers</w:t>
      </w:r>
      <w:r w:rsidR="006C15E1" w:rsidRPr="0020361A">
        <w:t>:</w:t>
      </w:r>
    </w:p>
    <w:p w14:paraId="3A9ABF14" w14:textId="77777777" w:rsidR="002B02B4" w:rsidRPr="002B02B4" w:rsidRDefault="002B02B4" w:rsidP="002B02B4">
      <w:pPr>
        <w:pStyle w:val="ListBullet"/>
        <w:numPr>
          <w:ilvl w:val="0"/>
          <w:numId w:val="0"/>
        </w:numPr>
        <w:rPr>
          <w:b/>
        </w:rPr>
      </w:pPr>
    </w:p>
    <w:p w14:paraId="119125C3" w14:textId="57FF37EB" w:rsidR="003F1842" w:rsidRPr="003F1842" w:rsidRDefault="003F1842" w:rsidP="003F1842">
      <w:pPr>
        <w:pStyle w:val="ListBullet"/>
      </w:pPr>
      <w:r w:rsidRPr="003F1842">
        <w:t xml:space="preserve">Understanding the limitations of naive RAG architectures and the full landscape of Enterprise RAG capabilities </w:t>
      </w:r>
    </w:p>
    <w:p w14:paraId="08627200" w14:textId="21F22C66" w:rsidR="003F1842" w:rsidRPr="003F1842" w:rsidRDefault="003F1842" w:rsidP="003F1842">
      <w:pPr>
        <w:pStyle w:val="ListBullet"/>
      </w:pPr>
      <w:r w:rsidRPr="003F1842">
        <w:t xml:space="preserve">Building enterprise-grade RAG systems with agentic routing capabilities </w:t>
      </w:r>
    </w:p>
    <w:p w14:paraId="43BC1A67" w14:textId="4B6B5245" w:rsidR="003F1842" w:rsidRPr="003F1842" w:rsidRDefault="003F1842" w:rsidP="003F1842">
      <w:pPr>
        <w:pStyle w:val="ListBullet"/>
      </w:pPr>
      <w:r w:rsidRPr="003F1842">
        <w:t>Implementing intelligent query</w:t>
      </w:r>
      <w:r w:rsidR="007F0F24">
        <w:t xml:space="preserve"> rewriting and</w:t>
      </w:r>
      <w:r w:rsidRPr="003F1842">
        <w:t xml:space="preserve"> classification with LLM-based intent detection and multi-path routing </w:t>
      </w:r>
    </w:p>
    <w:p w14:paraId="224DC84C" w14:textId="45BADEF4" w:rsidR="003F1842" w:rsidRPr="003F1842" w:rsidRDefault="003F1842" w:rsidP="003F1842">
      <w:pPr>
        <w:pStyle w:val="ListBullet"/>
      </w:pPr>
      <w:r w:rsidRPr="003F1842">
        <w:t xml:space="preserve">Deploying semantic caching for performance optimization, cost reduction, and latency compliance </w:t>
      </w:r>
    </w:p>
    <w:p w14:paraId="46A52951" w14:textId="3AB4398D" w:rsidR="003F1842" w:rsidRPr="002B02B4" w:rsidRDefault="003F1842" w:rsidP="003F1842">
      <w:pPr>
        <w:pStyle w:val="ListBullet"/>
      </w:pPr>
      <w:r w:rsidRPr="003F1842">
        <w:t>Understanding how guardrails, memory,</w:t>
      </w:r>
      <w:r w:rsidR="007F0F24">
        <w:t xml:space="preserve"> </w:t>
      </w:r>
      <w:r w:rsidRPr="003F1842">
        <w:t xml:space="preserve">and other enterprise components fit into the broader </w:t>
      </w:r>
      <w:r w:rsidR="006A488C">
        <w:t>architecture</w:t>
      </w:r>
    </w:p>
    <w:p w14:paraId="027AA0D3" w14:textId="0EB0AF1E" w:rsidR="007B047F" w:rsidRDefault="007B047F" w:rsidP="003F1842">
      <w:pPr>
        <w:pStyle w:val="ListBullet"/>
        <w:numPr>
          <w:ilvl w:val="0"/>
          <w:numId w:val="0"/>
        </w:numPr>
        <w:ind w:left="540" w:hanging="270"/>
      </w:pPr>
    </w:p>
    <w:p w14:paraId="4047BD6F" w14:textId="47211F44" w:rsidR="002B02B4" w:rsidRPr="0027175F" w:rsidRDefault="001E26EA" w:rsidP="00D67E25">
      <w:pPr>
        <w:pStyle w:val="Body"/>
      </w:pPr>
      <w:r>
        <w:tab/>
      </w:r>
    </w:p>
    <w:p w14:paraId="1622BCD2" w14:textId="7D95A219" w:rsidR="00C23BCB" w:rsidRPr="00C23BCB" w:rsidRDefault="00C23BCB" w:rsidP="00C23BCB">
      <w:pPr>
        <w:pStyle w:val="Body"/>
      </w:pPr>
      <w:r w:rsidRPr="00C23BCB">
        <w:t>The RAG systems we've explored in previous chapters represent a significant advancement over traditional language models, successfully grounding responses in factual information and eliminating many hallucination issues. However, as we transition from proof-of-concept implementations to enterprise-grade deployments, the limitations of these "naive" RAG approaches become increasingly apparent. While our Travelle hotel search and research paper agent demonstrate RAG's potential, they operate within relatively constrained environments</w:t>
      </w:r>
      <w:r>
        <w:t xml:space="preserve">, </w:t>
      </w:r>
      <w:r w:rsidRPr="00C23BCB">
        <w:t>single-domain knowledge bases, straightforward query patterns, and predictable user interactions.</w:t>
      </w:r>
    </w:p>
    <w:p w14:paraId="4DB292BD" w14:textId="5D2D3C3C" w:rsidR="00C23BCB" w:rsidRPr="00C23BCB" w:rsidRDefault="00C23BCB" w:rsidP="00C23BCB">
      <w:pPr>
        <w:pStyle w:val="Body"/>
      </w:pPr>
      <w:r w:rsidRPr="00C23BCB">
        <w:lastRenderedPageBreak/>
        <w:t>Enterprise environments present far more complex challenges that expose the shortcomings of basic RAG architectures. Consider a multinational corporation where employees need to access information spanning financial reports, technical documentation, HR policies, legal compliance documents, and real-time market data. A naive RAG system would attempt to search across all these diverse knowledge bases simultaneously, leading to information overload, irrelevant results, and degraded performance. More critically, different types of queries require fundamentally different approaches</w:t>
      </w:r>
      <w:r>
        <w:t xml:space="preserve">, </w:t>
      </w:r>
      <w:r w:rsidRPr="00C23BCB">
        <w:t>a question about quarterly earnings needs to access structured financial data, while a request for technical troubleshooting requires searching through documentation and support tickets. And beyond retrieval accuracy, enterprises must contend with strict latency SLAs, API rate limits, regulatory compliance requirements, and the need for auditable, transparent decision-making at every step of the pipeline.</w:t>
      </w:r>
    </w:p>
    <w:p w14:paraId="56B43D51" w14:textId="628CD413" w:rsidR="00C23BCB" w:rsidRDefault="00C23BCB" w:rsidP="00C23BCB">
      <w:pPr>
        <w:pStyle w:val="Body"/>
      </w:pPr>
      <w:r w:rsidRPr="00C23BCB">
        <w:t>The reality is that enterprises don't need a single, monolithic RAG system</w:t>
      </w:r>
      <w:r>
        <w:t xml:space="preserve">, </w:t>
      </w:r>
      <w:r w:rsidRPr="00C23BCB">
        <w:t>they need adaptive architectures that can understand query intent, route requests to appropriate knowledge sources, and dynamically adjust their behavior based on context and user requirements. This is where the concept of Enterprise RAG emerges, representing a paradigm shift from simple retrieval-and-generate workflows to multi-component systems capable of reasoning about queries and orchestrating complex information retrieval strategies.</w:t>
      </w:r>
    </w:p>
    <w:p w14:paraId="4550CE1A" w14:textId="54597F39" w:rsidR="006A488C" w:rsidRPr="00C23BCB" w:rsidRDefault="006A488C" w:rsidP="006A488C">
      <w:pPr>
        <w:pStyle w:val="Body"/>
      </w:pPr>
      <w:r w:rsidRPr="00C23BCB">
        <w:t xml:space="preserve">While the full Enterprise RAG landscape encompasses all of these capabilities, this chapter focuses deeply on two foundational pillars: </w:t>
      </w:r>
      <w:r w:rsidRPr="00C23BCB">
        <w:rPr>
          <w:b/>
          <w:bCs/>
        </w:rPr>
        <w:t>agentic routin</w:t>
      </w:r>
      <w:r w:rsidR="007F0F24">
        <w:rPr>
          <w:b/>
          <w:bCs/>
        </w:rPr>
        <w:t>g, query rewriting</w:t>
      </w:r>
      <w:r w:rsidR="00E50455">
        <w:rPr>
          <w:b/>
          <w:bCs/>
        </w:rPr>
        <w:t>,</w:t>
      </w:r>
      <w:r w:rsidRPr="00C23BCB">
        <w:t xml:space="preserve"> and </w:t>
      </w:r>
      <w:r w:rsidRPr="00C23BCB">
        <w:rPr>
          <w:b/>
          <w:bCs/>
        </w:rPr>
        <w:t>semantic caching</w:t>
      </w:r>
      <w:r w:rsidRPr="00C23BCB">
        <w:t>. We choose these because they represent the most impactful architectural upgrades you can make to a naive RAG system</w:t>
      </w:r>
      <w:r>
        <w:t>. R</w:t>
      </w:r>
      <w:r w:rsidRPr="00C23BCB">
        <w:t>outing determines the quality and relevance of every response your system produces, while caching determines whether your system can operate at enterprise scale within real-world cost and latency constraints.</w:t>
      </w:r>
    </w:p>
    <w:p w14:paraId="47FF8FE4" w14:textId="77777777" w:rsidR="006A488C" w:rsidRPr="00C23BCB" w:rsidRDefault="006A488C" w:rsidP="006A488C">
      <w:pPr>
        <w:pStyle w:val="Body"/>
      </w:pPr>
      <w:r w:rsidRPr="00C23BCB">
        <w:t>We'll build these capabilities from the ground up, starting with a comprehensive understanding of why naive RAG fails in complex environments, then progressing through the implementation of agentic routing mechanisms that can classify and direct queries with transparency and adaptability. Our semantic caching implementation will demonstrate how to capture and reuse semantic meaning across similar queries, delivering measurable improvements in response time and cost efficiency while maintaining accuracy and freshness.</w:t>
      </w:r>
    </w:p>
    <w:p w14:paraId="323FEC81" w14:textId="13AA3569" w:rsidR="006A488C" w:rsidRPr="00C23BCB" w:rsidRDefault="006A488C" w:rsidP="006A488C">
      <w:pPr>
        <w:pStyle w:val="Body"/>
      </w:pPr>
      <w:r w:rsidRPr="00C23BCB">
        <w:t xml:space="preserve">The guardrails, memory, and other enterprise capabilities we've introduced here will be explored in </w:t>
      </w:r>
      <w:r w:rsidR="00A06262">
        <w:t xml:space="preserve">the </w:t>
      </w:r>
      <w:r w:rsidRPr="00C23BCB">
        <w:t>subsequent chapter</w:t>
      </w:r>
      <w:r w:rsidR="00A06262">
        <w:t xml:space="preserve">, </w:t>
      </w:r>
      <w:r w:rsidRPr="00C23BCB">
        <w:t>as we progressively build toward full agentic RAG systems. In Chapter 8, the routing and caching foundations we establish here will enable autonomous agents to conduct complex, multi-step reasoning tasks across vast enterprise knowledge landscapes, with guardrails ensuring safety</w:t>
      </w:r>
      <w:r w:rsidR="00A06262">
        <w:t xml:space="preserve"> and</w:t>
      </w:r>
      <w:r w:rsidRPr="00C23BCB">
        <w:t xml:space="preserve"> memory providing continuity</w:t>
      </w:r>
      <w:r w:rsidR="00A06262">
        <w:t>.</w:t>
      </w:r>
    </w:p>
    <w:p w14:paraId="5960E010" w14:textId="77777777" w:rsidR="006A488C" w:rsidRDefault="006A488C" w:rsidP="006A488C">
      <w:pPr>
        <w:pStyle w:val="Body"/>
      </w:pPr>
    </w:p>
    <w:p w14:paraId="19D96DAA" w14:textId="77777777" w:rsidR="006A488C" w:rsidRDefault="006A488C" w:rsidP="00C23BCB">
      <w:pPr>
        <w:pStyle w:val="Body"/>
      </w:pPr>
    </w:p>
    <w:p w14:paraId="587D865C" w14:textId="60B33574" w:rsidR="00C23BCB" w:rsidRDefault="00C23BCB" w:rsidP="00C23BCB">
      <w:pPr>
        <w:pStyle w:val="Body"/>
      </w:pPr>
    </w:p>
    <w:p w14:paraId="09FD8745" w14:textId="77777777" w:rsidR="00C23BCB" w:rsidRPr="00C23BCB" w:rsidRDefault="00C23BCB" w:rsidP="00C23BCB">
      <w:pPr>
        <w:pStyle w:val="Body"/>
      </w:pPr>
    </w:p>
    <w:p w14:paraId="5BA13267" w14:textId="3D17B44F" w:rsidR="00C23BCB" w:rsidRDefault="00C23BCB" w:rsidP="00A06262">
      <w:pPr>
        <w:pStyle w:val="Head1"/>
        <w:numPr>
          <w:ilvl w:val="1"/>
          <w:numId w:val="40"/>
        </w:numPr>
      </w:pPr>
      <w:r w:rsidRPr="00C23BCB">
        <w:lastRenderedPageBreak/>
        <w:t>The Enterprise RAG Landscape</w:t>
      </w:r>
    </w:p>
    <w:p w14:paraId="2E5D928A" w14:textId="30C45177" w:rsidR="00C23BCB" w:rsidRPr="00C23BCB" w:rsidRDefault="00C23BCB" w:rsidP="00C23BCB">
      <w:pPr>
        <w:pStyle w:val="Body1"/>
      </w:pPr>
    </w:p>
    <w:p w14:paraId="62F4CF48" w14:textId="255C2329" w:rsidR="00523197" w:rsidRDefault="00C23BCB" w:rsidP="00B2107D">
      <w:pPr>
        <w:pStyle w:val="Body"/>
      </w:pPr>
      <w:r w:rsidRPr="00C23BCB">
        <w:t>Enterprise RAG is not a single technique</w:t>
      </w:r>
      <w:r>
        <w:t xml:space="preserve">; </w:t>
      </w:r>
      <w:r w:rsidRPr="00C23BCB">
        <w:t xml:space="preserve">it is an architectural philosophy comprising multiple interconnected capabilities that collectively transform a basic retrieval pipeline into a production-ready intelligence system. Figure 7.1 illustrates the </w:t>
      </w:r>
      <w:r w:rsidR="006F718A">
        <w:t>comprehensive</w:t>
      </w:r>
      <w:r w:rsidRPr="00C23BCB">
        <w:t xml:space="preserve"> landscape of these components and </w:t>
      </w:r>
      <w:r w:rsidR="006F718A">
        <w:t>their</w:t>
      </w:r>
      <w:r w:rsidRPr="00C23BCB">
        <w:t xml:space="preserve"> interact</w:t>
      </w:r>
      <w:r w:rsidR="006F718A">
        <w:t>ions</w:t>
      </w:r>
      <w:r w:rsidRPr="00C23BCB">
        <w:t xml:space="preserve"> within a typical enterprise deployment.</w:t>
      </w:r>
    </w:p>
    <w:p w14:paraId="3460676E" w14:textId="77777777" w:rsidR="00523197" w:rsidRDefault="00523197" w:rsidP="00B2107D">
      <w:pPr>
        <w:pStyle w:val="Body"/>
        <w:ind w:firstLine="0"/>
      </w:pPr>
    </w:p>
    <w:p w14:paraId="72CE99EB" w14:textId="56FEFBAD" w:rsidR="00523197" w:rsidRDefault="00932726" w:rsidP="006F718A">
      <w:pPr>
        <w:pStyle w:val="Body"/>
        <w:ind w:firstLine="0"/>
      </w:pPr>
      <w:r>
        <w:rPr>
          <w:noProof/>
        </w:rPr>
        <w:drawing>
          <wp:anchor distT="0" distB="0" distL="114300" distR="114300" simplePos="0" relativeHeight="251680768" behindDoc="0" locked="0" layoutInCell="1" allowOverlap="1" wp14:anchorId="5660ED75" wp14:editId="744AD6D5">
            <wp:simplePos x="0" y="0"/>
            <wp:positionH relativeFrom="column">
              <wp:posOffset>-124278</wp:posOffset>
            </wp:positionH>
            <wp:positionV relativeFrom="paragraph">
              <wp:posOffset>113212</wp:posOffset>
            </wp:positionV>
            <wp:extent cx="4800600" cy="2679700"/>
            <wp:effectExtent l="0" t="0" r="0" b="0"/>
            <wp:wrapNone/>
            <wp:docPr id="280939549" name="Picture 2"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39549" name="Picture 2" descr="A diagram of a software syste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00600" cy="2679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85EEF0" w14:textId="5B62EF51" w:rsidR="00523197" w:rsidRDefault="00523197" w:rsidP="00C23BCB">
      <w:pPr>
        <w:pStyle w:val="Body"/>
      </w:pPr>
    </w:p>
    <w:p w14:paraId="4284660A" w14:textId="43C77BC4" w:rsidR="00523197" w:rsidRDefault="00523197" w:rsidP="00C23BCB">
      <w:pPr>
        <w:pStyle w:val="Body"/>
      </w:pPr>
    </w:p>
    <w:p w14:paraId="5DA07913" w14:textId="07357A5B" w:rsidR="00523197" w:rsidRDefault="00523197" w:rsidP="00523197">
      <w:pPr>
        <w:pStyle w:val="Body"/>
        <w:ind w:firstLine="0"/>
      </w:pPr>
    </w:p>
    <w:p w14:paraId="346A81AD" w14:textId="1F09EEC2" w:rsidR="00523197" w:rsidRDefault="00523197" w:rsidP="00C23BCB">
      <w:pPr>
        <w:pStyle w:val="Body"/>
      </w:pPr>
    </w:p>
    <w:p w14:paraId="41580A4A" w14:textId="6F101830" w:rsidR="00523197" w:rsidRDefault="00523197" w:rsidP="00C23BCB">
      <w:pPr>
        <w:pStyle w:val="Body"/>
      </w:pPr>
      <w:r>
        <w:fldChar w:fldCharType="begin"/>
      </w:r>
      <w:r>
        <w:instrText xml:space="preserve"> INCLUDEPICTURE "https://storage.paperbanana.org/tasks/624a5f3b-5948-47a7-b4cf-4ab6b93d4045/generated_1770874163922.png" \* MERGEFORMATINET </w:instrText>
      </w:r>
      <w:r w:rsidR="00000000">
        <w:fldChar w:fldCharType="separate"/>
      </w:r>
      <w:r>
        <w:fldChar w:fldCharType="end"/>
      </w:r>
    </w:p>
    <w:p w14:paraId="4635BB46" w14:textId="320B4F49" w:rsidR="00523197" w:rsidRDefault="00523197" w:rsidP="00C23BCB">
      <w:pPr>
        <w:pStyle w:val="Body"/>
      </w:pPr>
    </w:p>
    <w:p w14:paraId="381CA95D" w14:textId="77777777" w:rsidR="00523197" w:rsidRDefault="00523197" w:rsidP="00C23BCB">
      <w:pPr>
        <w:pStyle w:val="Body"/>
      </w:pPr>
    </w:p>
    <w:p w14:paraId="38DC65C0" w14:textId="77777777" w:rsidR="00523197" w:rsidRDefault="00523197" w:rsidP="00C23BCB">
      <w:pPr>
        <w:pStyle w:val="Body"/>
      </w:pPr>
    </w:p>
    <w:p w14:paraId="5C9E0C5B" w14:textId="77777777" w:rsidR="00523197" w:rsidRDefault="00523197" w:rsidP="00C23BCB">
      <w:pPr>
        <w:pStyle w:val="Body"/>
      </w:pPr>
    </w:p>
    <w:p w14:paraId="3E09F724" w14:textId="77777777" w:rsidR="00523197" w:rsidRDefault="00523197" w:rsidP="00C23BCB">
      <w:pPr>
        <w:pStyle w:val="Body"/>
      </w:pPr>
    </w:p>
    <w:p w14:paraId="7DF397E8" w14:textId="77777777" w:rsidR="00523197" w:rsidRDefault="00523197" w:rsidP="00C23BCB">
      <w:pPr>
        <w:pStyle w:val="Body"/>
      </w:pPr>
    </w:p>
    <w:p w14:paraId="73460CB5" w14:textId="77777777" w:rsidR="00523197" w:rsidRDefault="00523197" w:rsidP="00C23BCB">
      <w:pPr>
        <w:pStyle w:val="Body"/>
      </w:pPr>
    </w:p>
    <w:p w14:paraId="1B3A0C2B" w14:textId="77777777" w:rsidR="00523197" w:rsidRDefault="00523197" w:rsidP="00C23BCB">
      <w:pPr>
        <w:pStyle w:val="Body"/>
      </w:pPr>
    </w:p>
    <w:p w14:paraId="7A67F16E" w14:textId="77777777" w:rsidR="00523197" w:rsidRDefault="00523197" w:rsidP="00C23BCB">
      <w:pPr>
        <w:pStyle w:val="Body"/>
      </w:pPr>
    </w:p>
    <w:p w14:paraId="79A3E57E" w14:textId="77777777" w:rsidR="00523197" w:rsidRDefault="00523197" w:rsidP="00C23BCB">
      <w:pPr>
        <w:pStyle w:val="Body"/>
      </w:pPr>
    </w:p>
    <w:p w14:paraId="0B381D34" w14:textId="77777777" w:rsidR="00523197" w:rsidRDefault="00523197" w:rsidP="00C23BCB">
      <w:pPr>
        <w:pStyle w:val="Body"/>
      </w:pPr>
    </w:p>
    <w:p w14:paraId="5ADB1CC7" w14:textId="77777777" w:rsidR="00523197" w:rsidRDefault="00523197" w:rsidP="00C23BCB">
      <w:pPr>
        <w:pStyle w:val="Body"/>
      </w:pPr>
    </w:p>
    <w:p w14:paraId="4E4DC7D3" w14:textId="25C8A9F0" w:rsidR="00523197" w:rsidRDefault="004B202B" w:rsidP="004B202B">
      <w:pPr>
        <w:pStyle w:val="FigureCaption"/>
      </w:pPr>
      <w:r>
        <w:rPr>
          <w:b/>
          <w:bCs/>
        </w:rPr>
        <w:t>Figure 7.1</w:t>
      </w:r>
      <w:r w:rsidR="00D67E25">
        <w:rPr>
          <w:b/>
          <w:bCs/>
        </w:rPr>
        <w:t xml:space="preserve"> </w:t>
      </w:r>
      <w:r w:rsidR="00932726" w:rsidRPr="00932726">
        <w:rPr>
          <w:b/>
          <w:bCs/>
        </w:rPr>
        <w:t>Enterprise</w:t>
      </w:r>
      <w:r w:rsidR="00D67E25">
        <w:rPr>
          <w:b/>
          <w:bCs/>
        </w:rPr>
        <w:t xml:space="preserve"> RAG</w:t>
      </w:r>
      <w:r w:rsidR="00932726" w:rsidRPr="00932726">
        <w:rPr>
          <w:b/>
          <w:bCs/>
        </w:rPr>
        <w:t>:</w:t>
      </w:r>
      <w:r w:rsidR="00932726" w:rsidRPr="00932726">
        <w:t xml:space="preserve"> A modular framework that uses a central decision-making hub to route requests through specialized knowledge repositories and safety guardrails for high-precision results.</w:t>
      </w:r>
    </w:p>
    <w:p w14:paraId="76BFABAA" w14:textId="0DC2738A" w:rsidR="00523197" w:rsidRDefault="00B2107D" w:rsidP="00B2107D">
      <w:pPr>
        <w:pStyle w:val="Body"/>
      </w:pPr>
      <w:r w:rsidRPr="00C23BCB">
        <w:rPr>
          <w:b/>
          <w:bCs/>
        </w:rPr>
        <w:t>Agentic Routing</w:t>
      </w:r>
      <w:r w:rsidRPr="00C23BCB">
        <w:t xml:space="preserve"> sits at the core of this architecture, acting as the system's decision-making brain. Rather than treating all queries identically, agentic routers analyze incoming requests, classify their intent, and dynamically direct them to the most appropriate retrieval mechanisms and language models. A factual lookup, an analytical request, a creative task, and an operational command each require fundamentally different approaches</w:t>
      </w:r>
      <w:r>
        <w:t xml:space="preserve">, </w:t>
      </w:r>
      <w:r w:rsidRPr="00C23BCB">
        <w:t>and potentially different underlying models. This routing not only improves response quality but also optimizes resource utilization and reduces computational costs.</w:t>
      </w:r>
    </w:p>
    <w:p w14:paraId="37234AD0" w14:textId="77777777" w:rsidR="00B2107D" w:rsidRPr="00C23BCB" w:rsidRDefault="00B2107D" w:rsidP="00C23BCB">
      <w:pPr>
        <w:pStyle w:val="Body"/>
      </w:pPr>
    </w:p>
    <w:p w14:paraId="568EDBC6" w14:textId="5AAAB928" w:rsidR="00C23BCB" w:rsidRPr="00C23BCB" w:rsidRDefault="00C23BCB" w:rsidP="00C23BCB">
      <w:pPr>
        <w:pStyle w:val="Body"/>
      </w:pPr>
      <w:r w:rsidRPr="00C23BCB">
        <w:rPr>
          <w:b/>
          <w:bCs/>
        </w:rPr>
        <w:t>Guardrails</w:t>
      </w:r>
      <w:r w:rsidRPr="00C23BCB">
        <w:t xml:space="preserve"> provide the safety and compliance layer that enterprise deployments demand. Input guardrails validate and sanitize incoming queries</w:t>
      </w:r>
      <w:r>
        <w:t xml:space="preserve">, </w:t>
      </w:r>
      <w:r w:rsidRPr="00C23BCB">
        <w:t xml:space="preserve">detecting prompt injection attempts, filtering harmful or out-of-scope requests, and enforcing organizational policies before a query ever reaches the retrieval pipeline. Output guardrails perform similar validation on generated </w:t>
      </w:r>
      <w:r w:rsidRPr="00C23BCB">
        <w:lastRenderedPageBreak/>
        <w:t>responses, ensuring they don't leak sensitive information, violate compliance requirements, or produce harmful content. In regulated industries like finance, healthcare, and legal services, guardrails are not optional enhancements</w:t>
      </w:r>
      <w:r>
        <w:t xml:space="preserve">, </w:t>
      </w:r>
      <w:r w:rsidRPr="00C23BCB">
        <w:t>they are foundational requirements without which no RAG system can be deployed to production.</w:t>
      </w:r>
    </w:p>
    <w:p w14:paraId="22D3E419" w14:textId="77777777" w:rsidR="006F718A" w:rsidRDefault="006F718A" w:rsidP="00C23BCB">
      <w:pPr>
        <w:pStyle w:val="Body"/>
        <w:rPr>
          <w:b/>
          <w:bCs/>
        </w:rPr>
      </w:pPr>
    </w:p>
    <w:p w14:paraId="419231FE" w14:textId="6353D9B5" w:rsidR="00C23BCB" w:rsidRPr="00C23BCB" w:rsidRDefault="00C23BCB" w:rsidP="00C23BCB">
      <w:pPr>
        <w:pStyle w:val="Body"/>
      </w:pPr>
      <w:r w:rsidRPr="00C23BCB">
        <w:rPr>
          <w:b/>
          <w:bCs/>
        </w:rPr>
        <w:t>Memory</w:t>
      </w:r>
      <w:r w:rsidRPr="00C23BCB">
        <w:t xml:space="preserve"> enables RAG systems to maintain context across interactions, transforming stateless question-answering into coherent, multi-turn conversations. Short-term memory tracks the current conversation thread, allowing follow-up questions like "What about last quarter?" to resolve correctly without restating the full context. Long-term memory captures user preferences, past interactions, and learned patterns over time, enabling the system to personalize responses and anticipate information needs. Without memory, every query exists in isolation, forcing users to repeatedly provide context and leading to frustrating, inefficient interactions.</w:t>
      </w:r>
    </w:p>
    <w:p w14:paraId="4A00B0D6" w14:textId="77777777" w:rsidR="006F718A" w:rsidRDefault="006F718A" w:rsidP="00C23BCB">
      <w:pPr>
        <w:pStyle w:val="Body"/>
        <w:rPr>
          <w:b/>
          <w:bCs/>
        </w:rPr>
      </w:pPr>
    </w:p>
    <w:p w14:paraId="2094A8CE" w14:textId="35E269C6" w:rsidR="00C23BCB" w:rsidRPr="00C23BCB" w:rsidRDefault="00C23BCB" w:rsidP="00C23BCB">
      <w:pPr>
        <w:pStyle w:val="Body"/>
      </w:pPr>
      <w:r w:rsidRPr="00C23BCB">
        <w:rPr>
          <w:b/>
          <w:bCs/>
        </w:rPr>
        <w:t>Query Rewriting</w:t>
      </w:r>
      <w:r w:rsidRPr="00C23BCB">
        <w:t xml:space="preserve"> addresses a fundamental challenge in enterprise search: users rarely formulate perfect queries on their first attempt. A query rewriter takes the user's raw input and transforms it into one or more optimized queries that are better suited for retrieval. This might involve expanding abbreviations ("Q3 rev" becomes "third quarter revenue 2024"), decomposing complex multi-part questions into simpler sub-queries, resolving ambiguous references using conversation history, or reformulating vague requests into precise search terms. Effective query rewriting can dramatically improve retrieval precision without requiring any changes to the underlying knowledge base or embedding models.</w:t>
      </w:r>
    </w:p>
    <w:p w14:paraId="14B093B2" w14:textId="77777777" w:rsidR="006F718A" w:rsidRDefault="006F718A" w:rsidP="00C23BCB">
      <w:pPr>
        <w:pStyle w:val="Body"/>
        <w:rPr>
          <w:b/>
          <w:bCs/>
        </w:rPr>
      </w:pPr>
    </w:p>
    <w:p w14:paraId="021C9DEA" w14:textId="178CEEC4" w:rsidR="00C23BCB" w:rsidRPr="00C23BCB" w:rsidRDefault="00C23BCB" w:rsidP="00C23BCB">
      <w:pPr>
        <w:pStyle w:val="Body"/>
      </w:pPr>
      <w:r w:rsidRPr="00C23BCB">
        <w:rPr>
          <w:b/>
          <w:bCs/>
        </w:rPr>
        <w:t>Semantic Caching</w:t>
      </w:r>
      <w:r w:rsidRPr="00C23BCB">
        <w:t xml:space="preserve"> complements these capabilities by storing and retrieving previously computed results based on semantic similarity rather than exact query matching. While traditional caching systems only help with identical repeat queries, semantic caching recognizes that questions like "What are the Q3 revenue figures?" and "Show me third quarter earnings" are semantically equivalent and can share cached results. In enterprise environments where similar questions are asked repeatedly across teams and departments, semantic caching dramatically reduces response times, lowers API costs, helps meet strict latency SLAs, and avoids hitting rate limits</w:t>
      </w:r>
      <w:r>
        <w:t xml:space="preserve">, </w:t>
      </w:r>
      <w:r w:rsidRPr="00C23BCB">
        <w:t>all without compromising response quality or freshness.</w:t>
      </w:r>
    </w:p>
    <w:p w14:paraId="1B99216C" w14:textId="77777777" w:rsidR="006F718A" w:rsidRDefault="006F718A" w:rsidP="00C23BCB">
      <w:pPr>
        <w:pStyle w:val="Body"/>
      </w:pPr>
    </w:p>
    <w:p w14:paraId="1EE2BA87" w14:textId="551ED9DF" w:rsidR="00C23BCB" w:rsidRPr="00C23BCB" w:rsidRDefault="00C23BCB" w:rsidP="00C23BCB">
      <w:pPr>
        <w:pStyle w:val="Body"/>
      </w:pPr>
      <w:r w:rsidRPr="00C23BCB">
        <w:t xml:space="preserve">Beyond these core components, Enterprise RAG architectures may also incorporate </w:t>
      </w:r>
      <w:r w:rsidRPr="00C23BCB">
        <w:rPr>
          <w:b/>
          <w:bCs/>
        </w:rPr>
        <w:t>feedback loops</w:t>
      </w:r>
      <w:r w:rsidRPr="00C23BCB">
        <w:t xml:space="preserve"> for continuous improvement, </w:t>
      </w:r>
      <w:r w:rsidRPr="00C23BCB">
        <w:rPr>
          <w:b/>
          <w:bCs/>
        </w:rPr>
        <w:t>access control layers</w:t>
      </w:r>
      <w:r w:rsidRPr="00C23BCB">
        <w:t xml:space="preserve"> that enforce document-level permissions, </w:t>
      </w:r>
      <w:r w:rsidRPr="00C23BCB">
        <w:rPr>
          <w:b/>
          <w:bCs/>
        </w:rPr>
        <w:t>citation and provenance tracking</w:t>
      </w:r>
      <w:r w:rsidRPr="00C23BCB">
        <w:t xml:space="preserve"> for auditability, and </w:t>
      </w:r>
      <w:r w:rsidRPr="00C23BCB">
        <w:rPr>
          <w:b/>
          <w:bCs/>
        </w:rPr>
        <w:t>monitoring and observability systems</w:t>
      </w:r>
      <w:r w:rsidRPr="00C23BCB">
        <w:t xml:space="preserve"> that provide real-time visibility into system performance and decision-making. Each of these components addresses a specific enterprise requirement that naive RAG architectures simply cannot fulfill.</w:t>
      </w:r>
    </w:p>
    <w:p w14:paraId="01DE7A74" w14:textId="01986A4F" w:rsidR="00C23BCB" w:rsidRDefault="00C23BCB" w:rsidP="002B02B4">
      <w:pPr>
        <w:pStyle w:val="Body"/>
      </w:pPr>
      <w:r>
        <w:t>####</w:t>
      </w:r>
    </w:p>
    <w:p w14:paraId="63BDC0C0" w14:textId="77777777" w:rsidR="00C23BCB" w:rsidRDefault="00C23BCB" w:rsidP="002B02B4">
      <w:pPr>
        <w:pStyle w:val="Body"/>
      </w:pPr>
    </w:p>
    <w:p w14:paraId="616E167E" w14:textId="77777777" w:rsidR="001A189E" w:rsidRDefault="001A189E" w:rsidP="001A189E">
      <w:pPr>
        <w:pStyle w:val="Head1"/>
      </w:pPr>
      <w:r w:rsidRPr="00C23BCB">
        <w:lastRenderedPageBreak/>
        <w:t xml:space="preserve">Agentic Routing </w:t>
      </w:r>
    </w:p>
    <w:p w14:paraId="5FE036BE" w14:textId="77777777" w:rsidR="001A189E" w:rsidRDefault="001A189E" w:rsidP="002B02B4">
      <w:pPr>
        <w:pStyle w:val="Body"/>
      </w:pPr>
    </w:p>
    <w:p w14:paraId="67807D76" w14:textId="5761D975" w:rsidR="003F1842" w:rsidRDefault="003F1842" w:rsidP="002B02B4">
      <w:pPr>
        <w:pStyle w:val="Body"/>
      </w:pPr>
      <w:r>
        <w:rPr>
          <w:noProof/>
        </w:rPr>
        <w:drawing>
          <wp:anchor distT="0" distB="0" distL="114300" distR="114300" simplePos="0" relativeHeight="251679744" behindDoc="0" locked="0" layoutInCell="1" allowOverlap="1" wp14:anchorId="39D6C037" wp14:editId="2B3ABDF5">
            <wp:simplePos x="0" y="0"/>
            <wp:positionH relativeFrom="column">
              <wp:posOffset>6078</wp:posOffset>
            </wp:positionH>
            <wp:positionV relativeFrom="paragraph">
              <wp:posOffset>144326</wp:posOffset>
            </wp:positionV>
            <wp:extent cx="4800600" cy="2679700"/>
            <wp:effectExtent l="0" t="0" r="0" b="0"/>
            <wp:wrapNone/>
            <wp:docPr id="1960521758" name="Picture 1" descr="Final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al Resul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00600" cy="2679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B0CF59" w14:textId="26BD409C" w:rsidR="003F1842" w:rsidRDefault="003F1842" w:rsidP="002B02B4">
      <w:pPr>
        <w:pStyle w:val="Body"/>
      </w:pPr>
    </w:p>
    <w:p w14:paraId="647565F1" w14:textId="77777777" w:rsidR="003F1842" w:rsidRDefault="003F1842" w:rsidP="002B02B4">
      <w:pPr>
        <w:pStyle w:val="Body"/>
      </w:pPr>
    </w:p>
    <w:p w14:paraId="288EC784" w14:textId="21FCDC79" w:rsidR="003F1842" w:rsidRDefault="003F1842" w:rsidP="002B02B4">
      <w:pPr>
        <w:pStyle w:val="Body"/>
      </w:pPr>
      <w:r>
        <w:fldChar w:fldCharType="begin"/>
      </w:r>
      <w:r>
        <w:instrText xml:space="preserve"> INCLUDEPICTURE "https://storage.paperbanana.org/tasks/450b5a27-02b4-4cdd-ae49-ddcc1454f120/generated_1770872644570.png" \* MERGEFORMATINET </w:instrText>
      </w:r>
      <w:r w:rsidR="00000000">
        <w:fldChar w:fldCharType="separate"/>
      </w:r>
      <w:r>
        <w:fldChar w:fldCharType="end"/>
      </w:r>
    </w:p>
    <w:p w14:paraId="07B1BC44" w14:textId="77777777" w:rsidR="003F1842" w:rsidRDefault="003F1842" w:rsidP="002B02B4">
      <w:pPr>
        <w:pStyle w:val="Body"/>
      </w:pPr>
    </w:p>
    <w:p w14:paraId="609A8F1A" w14:textId="77777777" w:rsidR="003F1842" w:rsidRDefault="003F1842" w:rsidP="002B02B4">
      <w:pPr>
        <w:pStyle w:val="Body"/>
      </w:pPr>
    </w:p>
    <w:p w14:paraId="16348100" w14:textId="77777777" w:rsidR="003F1842" w:rsidRDefault="003F1842" w:rsidP="002B02B4">
      <w:pPr>
        <w:pStyle w:val="Body"/>
      </w:pPr>
    </w:p>
    <w:p w14:paraId="436562C0" w14:textId="77777777" w:rsidR="003F1842" w:rsidRDefault="003F1842" w:rsidP="002B02B4">
      <w:pPr>
        <w:pStyle w:val="Body"/>
      </w:pPr>
    </w:p>
    <w:p w14:paraId="08A7E957" w14:textId="77777777" w:rsidR="003F1842" w:rsidRDefault="003F1842" w:rsidP="002B02B4">
      <w:pPr>
        <w:pStyle w:val="Body"/>
      </w:pPr>
    </w:p>
    <w:p w14:paraId="6226F0B5" w14:textId="77777777" w:rsidR="003F1842" w:rsidRDefault="003F1842" w:rsidP="002B02B4">
      <w:pPr>
        <w:pStyle w:val="Body"/>
      </w:pPr>
    </w:p>
    <w:p w14:paraId="6201F8CE" w14:textId="77777777" w:rsidR="003F1842" w:rsidRDefault="003F1842" w:rsidP="002B02B4">
      <w:pPr>
        <w:pStyle w:val="Body"/>
      </w:pPr>
    </w:p>
    <w:p w14:paraId="6BF5B53A" w14:textId="77777777" w:rsidR="003F1842" w:rsidRDefault="003F1842" w:rsidP="002B02B4">
      <w:pPr>
        <w:pStyle w:val="Body"/>
      </w:pPr>
    </w:p>
    <w:p w14:paraId="5C584C58" w14:textId="77777777" w:rsidR="003F1842" w:rsidRDefault="003F1842" w:rsidP="002B02B4">
      <w:pPr>
        <w:pStyle w:val="Body"/>
      </w:pPr>
    </w:p>
    <w:p w14:paraId="360DABE2" w14:textId="77777777" w:rsidR="003F1842" w:rsidRDefault="003F1842" w:rsidP="002B02B4">
      <w:pPr>
        <w:pStyle w:val="Body"/>
      </w:pPr>
    </w:p>
    <w:p w14:paraId="4CA8811B" w14:textId="77777777" w:rsidR="003F1842" w:rsidRDefault="003F1842" w:rsidP="002B02B4">
      <w:pPr>
        <w:pStyle w:val="Body"/>
      </w:pPr>
    </w:p>
    <w:p w14:paraId="4BB10ADE" w14:textId="77777777" w:rsidR="003F1842" w:rsidRDefault="003F1842" w:rsidP="002B02B4">
      <w:pPr>
        <w:pStyle w:val="Body"/>
      </w:pPr>
    </w:p>
    <w:p w14:paraId="6E85ECBF" w14:textId="77777777" w:rsidR="003F1842" w:rsidRPr="002B02B4" w:rsidRDefault="003F1842" w:rsidP="002B02B4">
      <w:pPr>
        <w:pStyle w:val="Body"/>
      </w:pPr>
    </w:p>
    <w:p w14:paraId="1444ECE7" w14:textId="77777777" w:rsidR="003F1842" w:rsidRDefault="003F1842" w:rsidP="002B02B4">
      <w:pPr>
        <w:pStyle w:val="Body"/>
      </w:pPr>
    </w:p>
    <w:p w14:paraId="61978E44" w14:textId="77777777" w:rsidR="003F1842" w:rsidRDefault="003F1842" w:rsidP="002B02B4">
      <w:pPr>
        <w:pStyle w:val="Body"/>
      </w:pPr>
    </w:p>
    <w:p w14:paraId="58123527" w14:textId="77777777" w:rsidR="003F1842" w:rsidRDefault="003F1842" w:rsidP="002B02B4">
      <w:pPr>
        <w:pStyle w:val="Body"/>
      </w:pPr>
    </w:p>
    <w:p w14:paraId="5B45B32A" w14:textId="77777777" w:rsidR="003F1842" w:rsidRDefault="003F1842" w:rsidP="002B02B4">
      <w:pPr>
        <w:pStyle w:val="Body"/>
      </w:pPr>
    </w:p>
    <w:p w14:paraId="737AB73A" w14:textId="77777777" w:rsidR="003F1842" w:rsidRDefault="003F1842" w:rsidP="002B02B4">
      <w:pPr>
        <w:pStyle w:val="Body"/>
      </w:pPr>
    </w:p>
    <w:p w14:paraId="37FDB479" w14:textId="1BF72608" w:rsidR="002B02B4" w:rsidRPr="002B02B4" w:rsidRDefault="002B02B4" w:rsidP="002B02B4">
      <w:pPr>
        <w:pStyle w:val="Body"/>
      </w:pPr>
      <w:r w:rsidRPr="002B02B4">
        <w:t>The reality is that enterprises don't need a single, monolithic RAG system</w:t>
      </w:r>
      <w:r>
        <w:t xml:space="preserve">, </w:t>
      </w:r>
      <w:r w:rsidRPr="002B02B4">
        <w:t>they need intelligent, adaptive architectures that can understand query intent, route requests to appropriate knowledge sources, and dynamically adjust their behavior based on context and user requirements. This is where the concept of Enterprise RAG emerges, representing a paradigm shift from simple retrieval-and-generate workflows to sophisticated, multi-agent systems capable of reasoning about queries and orchestrating complex information retrieval strategies.</w:t>
      </w:r>
    </w:p>
    <w:p w14:paraId="1B016545" w14:textId="1E991F0B" w:rsidR="002B02B4" w:rsidRPr="002B02B4" w:rsidRDefault="002B02B4" w:rsidP="002B02B4">
      <w:pPr>
        <w:pStyle w:val="Body"/>
      </w:pPr>
      <w:r w:rsidRPr="002B02B4">
        <w:t>At the heart of Enterprise RAG lies the concept of agentic routing</w:t>
      </w:r>
      <w:r>
        <w:t xml:space="preserve">, </w:t>
      </w:r>
      <w:r w:rsidRPr="002B02B4">
        <w:t>intelligent systems that can analyze incoming queries, classify their intent, and dynamically route them to the most appropriate retrieval mechanisms and language models. Rather than treating all queries identically, agentic routers can distinguish between factual lookups, analytical requests, creative tasks, and operational commands, each requiring different approaches and potentially different underlying models. This intelligent routing not only improves response quality but also optimizes resource utilization and reduces computational costs.</w:t>
      </w:r>
    </w:p>
    <w:p w14:paraId="1F96BD58" w14:textId="430986BE" w:rsidR="002B02B4" w:rsidRPr="002B02B4" w:rsidRDefault="002B02B4" w:rsidP="002B02B4">
      <w:pPr>
        <w:pStyle w:val="Body"/>
      </w:pPr>
      <w:r w:rsidRPr="002B02B4">
        <w:t>Complementing this intelligent routing capability is semantic caching</w:t>
      </w:r>
      <w:r>
        <w:t xml:space="preserve">, </w:t>
      </w:r>
      <w:r w:rsidRPr="002B02B4">
        <w:t xml:space="preserve">a sophisticated approach to storing and retrieving previously computed results based on semantic similarity rather than exact query matching. While traditional caching systems only help with identical </w:t>
      </w:r>
      <w:r w:rsidRPr="002B02B4">
        <w:lastRenderedPageBreak/>
        <w:t>repeat queries, semantic caching recognizes that questions like "What are the Q3 revenue figures?" and "Show me third quarter earnings" are semantically equivalent and can share cached results. This dramatically reduces response times, lowers API costs, and improves system scalability without compromising response quality.</w:t>
      </w:r>
    </w:p>
    <w:p w14:paraId="74EA9210" w14:textId="77777777" w:rsidR="002B02B4" w:rsidRPr="002B02B4" w:rsidRDefault="002B02B4" w:rsidP="002B02B4">
      <w:pPr>
        <w:pStyle w:val="Body"/>
      </w:pPr>
      <w:r w:rsidRPr="002B02B4">
        <w:t>Throughout this chapter, we'll build these enterprise capabilities from the ground up, starting with a comprehensive understanding of why naive RAG fails in complex environments, then progressing through the implementation of sophisticated agentic routing mechanisms that can intelligently classify and direct queries. We'll explore how to build routing systems that learn from user interactions, adapt to changing requirements, and provide transparency in their decision-making processes.</w:t>
      </w:r>
    </w:p>
    <w:p w14:paraId="65F25962" w14:textId="3F2F76AF" w:rsidR="002B02B4" w:rsidRPr="002B02B4" w:rsidRDefault="002B02B4" w:rsidP="002B02B4">
      <w:pPr>
        <w:pStyle w:val="Body"/>
      </w:pPr>
      <w:r w:rsidRPr="002B02B4">
        <w:t>Our semantic caching implementation will demonstrate how to capture and reuse semantic meaning across similar queries, dramatically improving system performance while maintaining the accuracy and freshness of responses. By combining these capabilities, we'll create RAG systems that don't just retrieve and generate</w:t>
      </w:r>
      <w:r>
        <w:t xml:space="preserve">, </w:t>
      </w:r>
      <w:r w:rsidRPr="002B02B4">
        <w:t>they think, learn, and adapt to provide enterprise-grade intelligence that scales with organizational complexity.</w:t>
      </w:r>
    </w:p>
    <w:p w14:paraId="1D5C0242" w14:textId="77777777" w:rsidR="002B02B4" w:rsidRPr="002B02B4" w:rsidRDefault="002B02B4" w:rsidP="002B02B4">
      <w:pPr>
        <w:pStyle w:val="Body"/>
      </w:pPr>
      <w:r w:rsidRPr="002B02B4">
        <w:t>The techniques we explore in this chapter lay the groundwork for the full agentic RAG systems we'll develop in Chapter 8, where these routing and caching capabilities will enable autonomous agents to conduct complex, multi-step reasoning tasks across vast enterprise knowledge landscapes.</w:t>
      </w:r>
    </w:p>
    <w:p w14:paraId="1C9CCBD6" w14:textId="77777777" w:rsidR="002B02B4" w:rsidRDefault="002B02B4" w:rsidP="00944A58">
      <w:pPr>
        <w:pStyle w:val="Body"/>
        <w:ind w:firstLine="0"/>
      </w:pPr>
    </w:p>
    <w:p w14:paraId="3F3DFFA7" w14:textId="49BE179D" w:rsidR="002B02B4" w:rsidRDefault="002B02B4" w:rsidP="00944A58">
      <w:pPr>
        <w:pStyle w:val="Body"/>
        <w:ind w:firstLine="0"/>
      </w:pPr>
      <w:r>
        <w:t>##################</w:t>
      </w:r>
      <w:r w:rsidR="00944A58">
        <w:tab/>
      </w:r>
    </w:p>
    <w:p w14:paraId="44F62531" w14:textId="77777777" w:rsidR="002B02B4" w:rsidRDefault="002B02B4" w:rsidP="00944A58">
      <w:pPr>
        <w:pStyle w:val="Body"/>
        <w:ind w:firstLine="0"/>
      </w:pPr>
    </w:p>
    <w:p w14:paraId="27A0C461" w14:textId="488582C2" w:rsidR="00944A58" w:rsidRDefault="00944A58" w:rsidP="00944A58">
      <w:pPr>
        <w:pStyle w:val="Body"/>
        <w:ind w:firstLine="0"/>
        <w:rPr>
          <w:rFonts w:ascii="Times New Roman" w:hAnsi="Times New Roman"/>
          <w:sz w:val="24"/>
          <w:szCs w:val="24"/>
        </w:rPr>
      </w:pPr>
      <w:r>
        <w:t>In the previous chapters, we've explored two powerful paradigms in modern AI: semantic search using encoder models and text generation using decoder models (LLMs). While each of these technologies is impressive, their true potential emerges when we combine them. This combination, known as Retrieval Augmented Generation (RAG), represents a significant advancement in building intelligent systems that are both knowledgeable and articulate.</w:t>
      </w:r>
    </w:p>
    <w:p w14:paraId="5D9A8624" w14:textId="06A04037" w:rsidR="00944A58" w:rsidRDefault="00944A58" w:rsidP="00944A58">
      <w:pPr>
        <w:pStyle w:val="Body"/>
      </w:pPr>
      <w:r>
        <w:t xml:space="preserve">As we discussed in Chapter 5, the fundamental challenge with large language models is their tendency to hallucinate or generate </w:t>
      </w:r>
      <w:r w:rsidR="002E539C">
        <w:t>plausible sounding</w:t>
      </w:r>
      <w:r>
        <w:t xml:space="preserve"> but potentially incorrect information. While they excel at understanding and generating human-like text, they lack access to current, verified information about specific domains. This limitation becomes particularly apparent in applications like our Travelle hotel search system, where accuracy and up-to-date information are crucial for providing valuable recommendations to users.</w:t>
      </w:r>
    </w:p>
    <w:p w14:paraId="0C19092B" w14:textId="77777777" w:rsidR="00944A58" w:rsidRDefault="00944A58" w:rsidP="00944A58">
      <w:pPr>
        <w:pStyle w:val="Body"/>
      </w:pPr>
      <w:r>
        <w:t>RAG addresses this limitation by grounding LLM responses in factual, retrieved information. By utilizing our semantic search capabilities to retrieve relevant information from our databases and then informing and guiding the LLMs' responses, we can ensure that our systems provide accurate, current, and contextually relevant information. This approach combines the precision of search with the natural language capabilities of LLMs, creating systems that can both understand user queries and respond with accurate, well-articulated information.</w:t>
      </w:r>
    </w:p>
    <w:p w14:paraId="512D6031" w14:textId="77777777" w:rsidR="002E539C" w:rsidRDefault="002E539C" w:rsidP="00944A58">
      <w:pPr>
        <w:pStyle w:val="Body"/>
        <w:rPr>
          <w:rStyle w:val="Strong"/>
        </w:rPr>
      </w:pPr>
    </w:p>
    <w:p w14:paraId="3781744A" w14:textId="4CCC3580" w:rsidR="00944A58" w:rsidRDefault="00944A58" w:rsidP="002E539C">
      <w:pPr>
        <w:pStyle w:val="Callout"/>
        <w:rPr>
          <w:rStyle w:val="Strong"/>
        </w:rPr>
      </w:pPr>
      <w:r>
        <w:rPr>
          <w:rStyle w:val="Strong"/>
        </w:rPr>
        <w:lastRenderedPageBreak/>
        <w:t>Retrieval Augmented Generation (RAG) eliminates or reduces hallucinations by grounding LLM responses in factual, retrieved information.</w:t>
      </w:r>
    </w:p>
    <w:p w14:paraId="4E5585D6" w14:textId="77777777" w:rsidR="002E539C" w:rsidRDefault="002E539C" w:rsidP="00944A58">
      <w:pPr>
        <w:pStyle w:val="Body"/>
      </w:pPr>
    </w:p>
    <w:p w14:paraId="7C57012A" w14:textId="730F9D5F" w:rsidR="00944A58" w:rsidRDefault="00944A58" w:rsidP="00944A58">
      <w:pPr>
        <w:pStyle w:val="Body"/>
      </w:pPr>
      <w:r>
        <w:t xml:space="preserve">This chapter will explore how to implement RAG through two compelling applications. First, we'll expand our </w:t>
      </w:r>
      <w:r w:rsidRPr="002E539C">
        <w:rPr>
          <w:i/>
          <w:iCs/>
        </w:rPr>
        <w:t>Travelle</w:t>
      </w:r>
      <w:r>
        <w:t xml:space="preserve"> application to demonstrate how RAG can transform hotel search from simple listings into personalized, conversational recommendations. Second, we'll build a research agent that can find and synthesize relevant academic papers based on natural language queries</w:t>
      </w:r>
      <w:r w:rsidR="002B02B4">
        <w:t xml:space="preserve">, </w:t>
      </w:r>
      <w:r>
        <w:t>showcasing RAG's versatility across different domains and use cases.</w:t>
      </w:r>
    </w:p>
    <w:p w14:paraId="30D490A2" w14:textId="77777777" w:rsidR="00944A58" w:rsidRDefault="00944A58" w:rsidP="00944A58">
      <w:pPr>
        <w:pStyle w:val="Body"/>
      </w:pPr>
      <w:r>
        <w:t>In our Travelle example, we'll see how to effectively combine our semantic search system with LLM-powered text generation to create responses that are not only accurate but also personalized and engaging. Instead of presenting users with raw hotel data, our RAG-enhanced system will provide thoughtful analyses, comparative insights, and contextual recommendations that feel like getting advice from a knowledgeable travel expert.</w:t>
      </w:r>
    </w:p>
    <w:p w14:paraId="65BD71BD" w14:textId="77777777" w:rsidR="00944A58" w:rsidRDefault="00944A58" w:rsidP="00944A58">
      <w:pPr>
        <w:pStyle w:val="Body"/>
      </w:pPr>
      <w:r>
        <w:t xml:space="preserve">Our research agent will demonstrate RAG's power in academic contexts, where precision and source attribution are paramount. Users will be able to ask questions like </w:t>
      </w:r>
      <w:r w:rsidRPr="002E539C">
        <w:rPr>
          <w:rStyle w:val="Italics"/>
        </w:rPr>
        <w:t>"What are the latest developments in neural network architectures for natural language processing?"</w:t>
      </w:r>
      <w:r>
        <w:t xml:space="preserve"> and receive comprehensive answers that synthesize information from multiple research papers, complete with proper citations and source references.</w:t>
      </w:r>
    </w:p>
    <w:p w14:paraId="2FC1462A" w14:textId="77777777" w:rsidR="00944A58" w:rsidRDefault="00944A58" w:rsidP="00944A58">
      <w:pPr>
        <w:pStyle w:val="Body"/>
      </w:pPr>
      <w:r>
        <w:t>RAG combines the strengths of retrieval systems, like the ones we built in previous chapters, with the generative power of decoder models. By leveraging retrieved information to guide the generation process, RAG enables our systems to provide more human-like responses and more natural, contextually relevant information to users. This represents a fundamental shift from traditional search interfaces toward conversational AI that can reason about and synthesize information.</w:t>
      </w:r>
    </w:p>
    <w:p w14:paraId="24AD7F51" w14:textId="07D52C0C" w:rsidR="00944A58" w:rsidRDefault="00944A58" w:rsidP="00944A58">
      <w:pPr>
        <w:pStyle w:val="Body"/>
      </w:pPr>
      <w:r>
        <w:t xml:space="preserve">We will explore the need for chunking larger documents to optimize search performance and improve the relevance of retrieved information. By breaking down </w:t>
      </w:r>
      <w:r w:rsidR="002E539C">
        <w:t>abstracts of</w:t>
      </w:r>
      <w:r w:rsidR="00175CF9">
        <w:t xml:space="preserve"> </w:t>
      </w:r>
      <w:r>
        <w:t>research papers into smaller, more focused chunks, we can enhance the precision of our search results and provide users with the most pertinent information. This chunking strategy becomes particularly crucial when dealing with lengthy documents like academic papers, where relevant information might be scattered across different sections.</w:t>
      </w:r>
    </w:p>
    <w:p w14:paraId="2EFA19E6" w14:textId="77777777" w:rsidR="00944A58" w:rsidRDefault="00944A58" w:rsidP="00944A58">
      <w:pPr>
        <w:pStyle w:val="Body"/>
      </w:pPr>
      <w:r>
        <w:t>Furthermore, we will explore Vector Databases as an alternative to FAISS. Vector Databases offer specialized storage and retrieval capabilities for high-dimensional vectors, making them well-suited for production semantic search tasks. We will investigate the advantages of using Vector Databases and how they can seamlessly integrate with our existing search architecture. We also welcome our contributor, Andre Zayarni (</w:t>
      </w:r>
      <w:hyperlink r:id="rId10" w:history="1">
        <w:r>
          <w:rPr>
            <w:rStyle w:val="Hyperlink"/>
          </w:rPr>
          <w:t>https://www.linkedin.com/in/zayarni/</w:t>
        </w:r>
      </w:hyperlink>
      <w:r>
        <w:t>), Co-founder and CEO of Qdrant, one of the most popular Vector Database companies, who will share insights on building scalable vector search systems.</w:t>
      </w:r>
    </w:p>
    <w:p w14:paraId="4BC04D5E" w14:textId="783A8384" w:rsidR="00944A58" w:rsidRDefault="00944A58" w:rsidP="00944A58">
      <w:pPr>
        <w:pStyle w:val="Body"/>
      </w:pPr>
      <w:r>
        <w:t>As we progress through the chapter, we will explore the trade-offs between using industrial-grade Language Models (LLMs) and open-source alternatives. While industrial LLMs like GPT-</w:t>
      </w:r>
      <w:r>
        <w:lastRenderedPageBreak/>
        <w:t xml:space="preserve">4, Claude, and others available through </w:t>
      </w:r>
      <w:hyperlink r:id="rId11" w:history="1">
        <w:r w:rsidRPr="00175CF9">
          <w:rPr>
            <w:rStyle w:val="Hyperlink"/>
          </w:rPr>
          <w:t>OpenRouter</w:t>
        </w:r>
      </w:hyperlink>
      <w:r>
        <w:t xml:space="preserve"> offer state-of-the-art performance and reliability, open-source alternatives provide flexibility, customization options, and cost-effectiveness. We'll demonstrate how to leverage OpenRouter as a unified gateway to multiple LLMs, allowing us to experiment with different models and find the optimal balance between performance, cost, and specific use case requirements.</w:t>
      </w:r>
    </w:p>
    <w:p w14:paraId="2B64ED8F" w14:textId="77777777" w:rsidR="00944A58" w:rsidRDefault="00944A58" w:rsidP="00944A58">
      <w:pPr>
        <w:pStyle w:val="Body"/>
      </w:pPr>
      <w:r>
        <w:t>By the end of this chapter, you will have gained a comprehensive understanding of Retrieval Augmented Generation, the benefits of chunking larger documents, the role of Vector Databases in production systems, and the considerations for choosing between different LLM providers. You'll have built two complete RAG applications that demonstrate the versatility and power of combining retrieval and generation, providing a solid foundation for implementing RAG in your own projects.</w:t>
      </w:r>
    </w:p>
    <w:p w14:paraId="0AA4518F" w14:textId="77777777" w:rsidR="000F1967" w:rsidRPr="000F1967" w:rsidRDefault="000F1967" w:rsidP="000F1967">
      <w:pPr>
        <w:pStyle w:val="Body"/>
      </w:pPr>
    </w:p>
    <w:p w14:paraId="12D0A583" w14:textId="4B2E78CB" w:rsidR="00472169" w:rsidRDefault="006417F6" w:rsidP="00D04568">
      <w:pPr>
        <w:pStyle w:val="Head1"/>
        <w:numPr>
          <w:ilvl w:val="1"/>
          <w:numId w:val="32"/>
        </w:numPr>
      </w:pPr>
      <w:r>
        <w:t>Retrieval Augmented Generation (R.A.G)</w:t>
      </w:r>
    </w:p>
    <w:p w14:paraId="6C0D21A6" w14:textId="77777777" w:rsidR="00472169" w:rsidRDefault="00472169" w:rsidP="00472169">
      <w:pPr>
        <w:pStyle w:val="Body1"/>
      </w:pPr>
    </w:p>
    <w:p w14:paraId="21C315B4" w14:textId="45188948" w:rsidR="006417F6" w:rsidRDefault="006417F6" w:rsidP="006417F6">
      <w:pPr>
        <w:pStyle w:val="Body"/>
        <w:ind w:firstLine="0"/>
      </w:pPr>
      <w:r>
        <w:t>RAG is a powerful approach that combines the strengths of retrieval systems and generative models to enhance the performance and capabilities of natural language processing tasks. In Chapter 1, we introduced the concept of RAG and its potential to revolutionize the way we interact with and generate text. In Chapter 3, we further explored the architecture and components of RAG systems, setting the stage for their application in semantic search.</w:t>
      </w:r>
    </w:p>
    <w:p w14:paraId="5424694A" w14:textId="700AD61A" w:rsidR="006417F6" w:rsidRDefault="006417F6" w:rsidP="006417F6">
      <w:pPr>
        <w:pStyle w:val="Body"/>
      </w:pPr>
      <w:r>
        <w:t xml:space="preserve">At its core, RAG aims to leverage the vast information available in external knowledge sources to guide and improve </w:t>
      </w:r>
      <w:r w:rsidR="007F2BE3">
        <w:t>text generation</w:t>
      </w:r>
      <w:r>
        <w:t xml:space="preserve">. </w:t>
      </w:r>
      <w:r w:rsidR="00324CCC">
        <w:t>Decoder</w:t>
      </w:r>
      <w:r>
        <w:t xml:space="preserve"> models,</w:t>
      </w:r>
      <w:r w:rsidR="007F2BE3">
        <w:t xml:space="preserve"> </w:t>
      </w:r>
      <w:r>
        <w:t xml:space="preserve">such as </w:t>
      </w:r>
      <w:r w:rsidR="00324CCC">
        <w:t>ChatGPT</w:t>
      </w:r>
      <w:r>
        <w:t>, rely solely on the patterns and relationships learned from the training data to generate text. While these models have achieved remarkable success in various tasks, they often struggle with generating factually accurate and contextually relevant information, especially when dealing with domain-specific or rare knowledge.</w:t>
      </w:r>
    </w:p>
    <w:p w14:paraId="13E81FFD" w14:textId="4437D444" w:rsidR="006417F6" w:rsidRDefault="006417F6" w:rsidP="006417F6">
      <w:pPr>
        <w:pStyle w:val="Body"/>
      </w:pPr>
      <w:r>
        <w:t>This is where RAG comes into play. By integrating a retrieval component into the generation process, RAG enables the model to access and utilize relevant information from external sources dynamically. As illustrated in the figure</w:t>
      </w:r>
      <w:r w:rsidR="007F2BE3">
        <w:t xml:space="preserve"> 5.1</w:t>
      </w:r>
      <w:r>
        <w:t>, the RAG architecture consists of several key components: Query Processing, Knowledge Base, Document Embeddings, Retrieval System, Document Retriever, Context, Prompt, Decoder Model, and Generated Response.</w:t>
      </w:r>
    </w:p>
    <w:p w14:paraId="1F397006" w14:textId="77777777" w:rsidR="007B23E3" w:rsidRDefault="007B23E3" w:rsidP="006417F6">
      <w:pPr>
        <w:pStyle w:val="Body"/>
      </w:pPr>
    </w:p>
    <w:p w14:paraId="74750B93" w14:textId="77777777" w:rsidR="007B23E3" w:rsidRDefault="007B23E3" w:rsidP="006417F6">
      <w:pPr>
        <w:pStyle w:val="Body"/>
      </w:pPr>
    </w:p>
    <w:p w14:paraId="113A5CD3" w14:textId="77777777" w:rsidR="007B23E3" w:rsidRDefault="007B23E3" w:rsidP="006417F6">
      <w:pPr>
        <w:pStyle w:val="Body"/>
      </w:pPr>
    </w:p>
    <w:p w14:paraId="67E7BD7B" w14:textId="1B31073A" w:rsidR="007B4F68" w:rsidRDefault="00D77570" w:rsidP="006417F6">
      <w:pPr>
        <w:pStyle w:val="Body"/>
      </w:pPr>
      <w:r w:rsidRPr="006417F6">
        <w:rPr>
          <w:noProof/>
        </w:rPr>
        <w:drawing>
          <wp:anchor distT="0" distB="0" distL="114300" distR="114300" simplePos="0" relativeHeight="251676672" behindDoc="0" locked="0" layoutInCell="1" allowOverlap="1" wp14:anchorId="4466349F" wp14:editId="5DF5075C">
            <wp:simplePos x="0" y="0"/>
            <wp:positionH relativeFrom="column">
              <wp:posOffset>623327</wp:posOffset>
            </wp:positionH>
            <wp:positionV relativeFrom="paragraph">
              <wp:posOffset>121627</wp:posOffset>
            </wp:positionV>
            <wp:extent cx="2637692" cy="2910882"/>
            <wp:effectExtent l="0" t="0" r="4445" b="0"/>
            <wp:wrapNone/>
            <wp:docPr id="165319894"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09242" name="Picture 1" descr="A diagram of a proces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6485" cy="2920585"/>
                    </a:xfrm>
                    <a:prstGeom prst="rect">
                      <a:avLst/>
                    </a:prstGeom>
                  </pic:spPr>
                </pic:pic>
              </a:graphicData>
            </a:graphic>
            <wp14:sizeRelH relativeFrom="page">
              <wp14:pctWidth>0</wp14:pctWidth>
            </wp14:sizeRelH>
            <wp14:sizeRelV relativeFrom="page">
              <wp14:pctHeight>0</wp14:pctHeight>
            </wp14:sizeRelV>
          </wp:anchor>
        </w:drawing>
      </w:r>
    </w:p>
    <w:p w14:paraId="22FB5CAA" w14:textId="7B2D7D68" w:rsidR="007F2BE3" w:rsidRDefault="007F2BE3" w:rsidP="006417F6">
      <w:pPr>
        <w:pStyle w:val="Body"/>
      </w:pPr>
    </w:p>
    <w:p w14:paraId="533F4991" w14:textId="39512A8E" w:rsidR="007F2BE3" w:rsidRDefault="007F2BE3" w:rsidP="006417F6">
      <w:pPr>
        <w:pStyle w:val="Body"/>
      </w:pPr>
    </w:p>
    <w:p w14:paraId="3037C96C" w14:textId="4073DDF0" w:rsidR="007F2BE3" w:rsidRDefault="007F2BE3" w:rsidP="006417F6">
      <w:pPr>
        <w:pStyle w:val="Body"/>
      </w:pPr>
    </w:p>
    <w:p w14:paraId="339D8FC9" w14:textId="35189177" w:rsidR="007F2BE3" w:rsidRDefault="007F2BE3" w:rsidP="006417F6">
      <w:pPr>
        <w:pStyle w:val="Body"/>
      </w:pPr>
    </w:p>
    <w:p w14:paraId="74D92E70" w14:textId="77777777" w:rsidR="007F2BE3" w:rsidRDefault="007F2BE3" w:rsidP="006417F6">
      <w:pPr>
        <w:pStyle w:val="Body"/>
      </w:pPr>
    </w:p>
    <w:p w14:paraId="48EC59D6" w14:textId="77777777" w:rsidR="007F2BE3" w:rsidRDefault="007F2BE3" w:rsidP="006417F6">
      <w:pPr>
        <w:pStyle w:val="Body"/>
      </w:pPr>
    </w:p>
    <w:p w14:paraId="4A69D3A3" w14:textId="77777777" w:rsidR="007F2BE3" w:rsidRDefault="007F2BE3" w:rsidP="006417F6">
      <w:pPr>
        <w:pStyle w:val="Body"/>
      </w:pPr>
    </w:p>
    <w:p w14:paraId="7DC760D0" w14:textId="77777777" w:rsidR="007F2BE3" w:rsidRDefault="007F2BE3" w:rsidP="006417F6">
      <w:pPr>
        <w:pStyle w:val="Body"/>
      </w:pPr>
    </w:p>
    <w:p w14:paraId="18E033F6" w14:textId="77777777" w:rsidR="007F2BE3" w:rsidRDefault="007F2BE3" w:rsidP="006417F6">
      <w:pPr>
        <w:pStyle w:val="Body"/>
      </w:pPr>
    </w:p>
    <w:p w14:paraId="72012DDB" w14:textId="77777777" w:rsidR="007F2BE3" w:rsidRDefault="007F2BE3" w:rsidP="006417F6">
      <w:pPr>
        <w:pStyle w:val="Body"/>
      </w:pPr>
    </w:p>
    <w:p w14:paraId="37A4BE82" w14:textId="77777777" w:rsidR="007F2BE3" w:rsidRDefault="007F2BE3" w:rsidP="006417F6">
      <w:pPr>
        <w:pStyle w:val="Body"/>
      </w:pPr>
    </w:p>
    <w:p w14:paraId="52F1E508" w14:textId="77777777" w:rsidR="007F2BE3" w:rsidRDefault="007F2BE3" w:rsidP="006417F6">
      <w:pPr>
        <w:pStyle w:val="Body"/>
      </w:pPr>
    </w:p>
    <w:p w14:paraId="1679B505" w14:textId="77777777" w:rsidR="007F2BE3" w:rsidRDefault="007F2BE3" w:rsidP="006417F6">
      <w:pPr>
        <w:pStyle w:val="Body"/>
      </w:pPr>
    </w:p>
    <w:p w14:paraId="7814E03C" w14:textId="77777777" w:rsidR="007F2BE3" w:rsidRDefault="007F2BE3" w:rsidP="006417F6">
      <w:pPr>
        <w:pStyle w:val="Body"/>
      </w:pPr>
    </w:p>
    <w:p w14:paraId="07CF942F" w14:textId="77777777" w:rsidR="007F2BE3" w:rsidRDefault="007F2BE3" w:rsidP="006417F6">
      <w:pPr>
        <w:pStyle w:val="Body"/>
      </w:pPr>
    </w:p>
    <w:p w14:paraId="2E428714" w14:textId="77777777" w:rsidR="007F2BE3" w:rsidRDefault="007F2BE3" w:rsidP="006417F6">
      <w:pPr>
        <w:pStyle w:val="Body"/>
      </w:pPr>
    </w:p>
    <w:p w14:paraId="0D440D20" w14:textId="77777777" w:rsidR="007F2BE3" w:rsidRDefault="007F2BE3" w:rsidP="006417F6">
      <w:pPr>
        <w:pStyle w:val="Body"/>
      </w:pPr>
    </w:p>
    <w:p w14:paraId="67D52C93" w14:textId="77777777" w:rsidR="00D77570" w:rsidRDefault="00D77570" w:rsidP="006417F6">
      <w:pPr>
        <w:pStyle w:val="Body"/>
      </w:pPr>
    </w:p>
    <w:p w14:paraId="4B962B98" w14:textId="77777777" w:rsidR="00D77570" w:rsidRDefault="00D77570" w:rsidP="006417F6">
      <w:pPr>
        <w:pStyle w:val="Body"/>
      </w:pPr>
    </w:p>
    <w:p w14:paraId="7A2EFECC" w14:textId="6AD3E495" w:rsidR="007F2BE3" w:rsidRDefault="007B4F68" w:rsidP="00FE4B3F">
      <w:pPr>
        <w:pStyle w:val="FigureCaption"/>
      </w:pPr>
      <w:r w:rsidRPr="007C3C1C">
        <w:t xml:space="preserve">Figure </w:t>
      </w:r>
      <w:r w:rsidR="00D77570">
        <w:t>6</w:t>
      </w:r>
      <w:r>
        <w:t>.1</w:t>
      </w:r>
      <w:r w:rsidRPr="007C3C1C">
        <w:t xml:space="preserve"> </w:t>
      </w:r>
      <w:r w:rsidRPr="007B4F68">
        <w:t>Architecture of a Retrieval Augmented Generation (RAG) system showcasing the integration of retrieval and generative components for enhanced natural language processing tasks.</w:t>
      </w:r>
    </w:p>
    <w:p w14:paraId="4B1FFA29" w14:textId="2DC204CA" w:rsidR="006417F6" w:rsidRDefault="006417F6" w:rsidP="006417F6">
      <w:pPr>
        <w:pStyle w:val="Body"/>
      </w:pPr>
      <w:r>
        <w:t>The retrieval component</w:t>
      </w:r>
      <w:r w:rsidR="00FE4B3F">
        <w:t xml:space="preserve"> (our search engine)</w:t>
      </w:r>
      <w:r>
        <w:t>, acts as a knowledge retriever, searching through a large corpus of text to find the most relevant passages or documents based on the input query or context. The retrieved information is then fed into the generative model, which uses it to guide and inform the text</w:t>
      </w:r>
      <w:r w:rsidR="00FE4B3F">
        <w:t>-</w:t>
      </w:r>
      <w:r>
        <w:t>generation process. The generative model can attend to the retrieved information, extracting key facts, entities, and relationships that are relevant to the current context. This allows the model to generate text that is not only fluent and coherent but also factually accurate and contextually appropriate.</w:t>
      </w:r>
    </w:p>
    <w:p w14:paraId="3EF30C32" w14:textId="721949C1" w:rsidR="00FE4B3F" w:rsidRDefault="006417F6" w:rsidP="00A223D6">
      <w:pPr>
        <w:pStyle w:val="Body"/>
      </w:pPr>
      <w:r>
        <w:t>One of the key advantages of RAG is its ability to handle a wide range of knowledge domains and adapt to different contexts. By leveraging external knowledge sources, RAG can generate text that is informed by up-to-date and domain-specific information, even if such information was not present in the training data. This is particularly valuable in scenarios where the training data may be limited or rapidly evolving, such as in news summarization, question</w:t>
      </w:r>
      <w:r w:rsidR="00C47DC7">
        <w:t>-</w:t>
      </w:r>
      <w:r>
        <w:t>answering, or dialogue systems</w:t>
      </w:r>
      <w:r w:rsidR="00A223D6">
        <w:t>.</w:t>
      </w:r>
    </w:p>
    <w:p w14:paraId="36A3BB75" w14:textId="6AD7FCF2" w:rsidR="006417F6" w:rsidRDefault="00FE4B3F" w:rsidP="00FE4B3F">
      <w:pPr>
        <w:pStyle w:val="Body"/>
      </w:pPr>
      <w:r>
        <w:t xml:space="preserve">We usually start with a search engine for RAG. </w:t>
      </w:r>
      <w:r w:rsidR="006417F6">
        <w:t xml:space="preserve">To generate the embeddings, </w:t>
      </w:r>
      <w:r>
        <w:t>we can simply use the Sentence Transformers (as seen in the last two chapters</w:t>
      </w:r>
      <w:r w:rsidR="00C47DC7">
        <w:t>)</w:t>
      </w:r>
      <w:r w:rsidR="006417F6">
        <w:t>. Once the relevant information is retrieved, the generative model takes over. As depicted in the figure, the retrieved documents are processed and fed into the Context component, which is then used as input to the Prompt. The Prompt serves as the input to the Decoder Model, which generates the final response. The retrieved passages or documents are typically concatenated with the input query or context, forming a unified input sequence for the generative model. The model then attends to this input sequence, using attention mechanisms to focus on the most relevant parts of the retrieved information.</w:t>
      </w:r>
    </w:p>
    <w:p w14:paraId="5004A68F" w14:textId="09ABD763" w:rsidR="00C47DC7" w:rsidRDefault="006417F6" w:rsidP="00C47DC7">
      <w:pPr>
        <w:pStyle w:val="Body"/>
      </w:pPr>
      <w:r>
        <w:t>The attention mechanism allows the model to dynamically weigh the importance of different parts of the retrieved information based on their relevance to the current generation context</w:t>
      </w:r>
      <w:r w:rsidR="002A5D5A">
        <w:t xml:space="preserve"> (Covered in Chapter 3)</w:t>
      </w:r>
      <w:r>
        <w:t xml:space="preserve">. This enables the model to selectively incorporate the most salient </w:t>
      </w:r>
      <w:r>
        <w:lastRenderedPageBreak/>
        <w:t>facts, entities, and relationships from the retrieved passages into the generated text.</w:t>
      </w:r>
      <w:r w:rsidR="00C47DC7">
        <w:t xml:space="preserve"> Let’s explore how generation would work using OpenAI’s GPT 4o model.</w:t>
      </w:r>
    </w:p>
    <w:p w14:paraId="584ED383" w14:textId="68213FF9" w:rsidR="007B23E3" w:rsidRDefault="007B23E3" w:rsidP="007B23E3">
      <w:pPr>
        <w:pStyle w:val="Body"/>
      </w:pPr>
      <w:r>
        <w:t xml:space="preserve">In the last chapter, we used Open AI’s </w:t>
      </w:r>
      <w:r w:rsidRPr="007B23E3">
        <w:rPr>
          <w:i/>
          <w:iCs/>
        </w:rPr>
        <w:t>gpt-4o</w:t>
      </w:r>
      <w:r>
        <w:rPr>
          <w:i/>
          <w:iCs/>
        </w:rPr>
        <w:t xml:space="preserve"> </w:t>
      </w:r>
      <w:r>
        <w:t xml:space="preserve">model to build our basic RAG, now we will use a </w:t>
      </w:r>
      <w:r w:rsidRPr="007B23E3">
        <w:rPr>
          <w:i/>
          <w:iCs/>
        </w:rPr>
        <w:t>OpenRouter</w:t>
      </w:r>
      <w:r>
        <w:t xml:space="preserve">, a unified platform which allows us to use, potentially any LLM (Open Source or Industrial) as our endpoint. </w:t>
      </w:r>
      <w:r w:rsidR="002A5D5A">
        <w:t>To</w:t>
      </w:r>
      <w:r>
        <w:t xml:space="preserve"> get started, just like Open AI, we would need to sign up on OpenRouter </w:t>
      </w:r>
      <w:hyperlink r:id="rId13" w:history="1">
        <w:r w:rsidRPr="007B23E3">
          <w:rPr>
            <w:rStyle w:val="Hyperlink"/>
          </w:rPr>
          <w:t>website</w:t>
        </w:r>
      </w:hyperlink>
      <w:r>
        <w:t xml:space="preserve"> and create an API Key</w:t>
      </w:r>
      <w:r w:rsidR="00636C9C">
        <w:t xml:space="preserve">. So why </w:t>
      </w:r>
      <w:r w:rsidR="00636C9C" w:rsidRPr="00636C9C">
        <w:rPr>
          <w:i/>
          <w:iCs/>
        </w:rPr>
        <w:t>OpenRouter</w:t>
      </w:r>
      <w:r w:rsidR="00636C9C">
        <w:rPr>
          <w:i/>
          <w:iCs/>
        </w:rPr>
        <w:t xml:space="preserve">: </w:t>
      </w:r>
      <w:r w:rsidR="00636C9C" w:rsidRPr="00636C9C">
        <w:t>it provides a unified API to access and manage multiple LLMs through a single interface, offering benefits like cost optimization, standardized API access, and access to a wider range of models. This means developers can easily switch between different models and providers without rewriting code, and they can also let users choose their preferred models.</w:t>
      </w:r>
    </w:p>
    <w:p w14:paraId="2F2C236A" w14:textId="4B01CD46" w:rsidR="00636C9C" w:rsidRPr="00636C9C" w:rsidRDefault="00636C9C" w:rsidP="007B23E3">
      <w:pPr>
        <w:pStyle w:val="Body"/>
      </w:pPr>
      <w:r>
        <w:t xml:space="preserve">They also </w:t>
      </w:r>
      <w:r w:rsidR="00901468">
        <w:t xml:space="preserve">offer free usage for certain LLMs (usually the newer ones) to allow users to access them free of cost. </w:t>
      </w:r>
    </w:p>
    <w:p w14:paraId="52202DC3" w14:textId="446D4408" w:rsidR="007B23E3" w:rsidRDefault="007B23E3" w:rsidP="007B23E3">
      <w:pPr>
        <w:pStyle w:val="Body"/>
      </w:pPr>
      <w:r w:rsidRPr="007B23E3">
        <w:rPr>
          <w:noProof/>
        </w:rPr>
        <w:drawing>
          <wp:anchor distT="0" distB="0" distL="114300" distR="114300" simplePos="0" relativeHeight="251677696" behindDoc="0" locked="0" layoutInCell="1" allowOverlap="1" wp14:anchorId="7E8F322E" wp14:editId="42EF200F">
            <wp:simplePos x="0" y="0"/>
            <wp:positionH relativeFrom="column">
              <wp:posOffset>-12065</wp:posOffset>
            </wp:positionH>
            <wp:positionV relativeFrom="paragraph">
              <wp:posOffset>146685</wp:posOffset>
            </wp:positionV>
            <wp:extent cx="4800600" cy="2515870"/>
            <wp:effectExtent l="0" t="0" r="0" b="0"/>
            <wp:wrapNone/>
            <wp:docPr id="12783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854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00600" cy="2515870"/>
                    </a:xfrm>
                    <a:prstGeom prst="rect">
                      <a:avLst/>
                    </a:prstGeom>
                  </pic:spPr>
                </pic:pic>
              </a:graphicData>
            </a:graphic>
            <wp14:sizeRelH relativeFrom="page">
              <wp14:pctWidth>0</wp14:pctWidth>
            </wp14:sizeRelH>
            <wp14:sizeRelV relativeFrom="page">
              <wp14:pctHeight>0</wp14:pctHeight>
            </wp14:sizeRelV>
          </wp:anchor>
        </w:drawing>
      </w:r>
    </w:p>
    <w:p w14:paraId="25639CF9" w14:textId="2AC540A5" w:rsidR="007B23E3" w:rsidRPr="007B23E3" w:rsidRDefault="007B23E3" w:rsidP="007B23E3">
      <w:pPr>
        <w:pStyle w:val="Body"/>
      </w:pPr>
    </w:p>
    <w:p w14:paraId="1EE616ED" w14:textId="77777777" w:rsidR="00C47DC7" w:rsidRDefault="00C47DC7" w:rsidP="00C47DC7">
      <w:pPr>
        <w:pStyle w:val="Body"/>
      </w:pPr>
    </w:p>
    <w:p w14:paraId="54EF3149" w14:textId="77777777" w:rsidR="007B23E3" w:rsidRDefault="007B23E3" w:rsidP="00C47DC7">
      <w:pPr>
        <w:pStyle w:val="Body"/>
      </w:pPr>
    </w:p>
    <w:p w14:paraId="5295807F" w14:textId="77777777" w:rsidR="007B23E3" w:rsidRDefault="007B23E3" w:rsidP="00C47DC7">
      <w:pPr>
        <w:pStyle w:val="Body"/>
      </w:pPr>
    </w:p>
    <w:p w14:paraId="68594221" w14:textId="77777777" w:rsidR="007B23E3" w:rsidRDefault="007B23E3" w:rsidP="00C47DC7">
      <w:pPr>
        <w:pStyle w:val="Body"/>
      </w:pPr>
    </w:p>
    <w:p w14:paraId="27B39AC2" w14:textId="77777777" w:rsidR="007B23E3" w:rsidRDefault="007B23E3" w:rsidP="00C47DC7">
      <w:pPr>
        <w:pStyle w:val="Body"/>
      </w:pPr>
    </w:p>
    <w:p w14:paraId="58BC0D04" w14:textId="77777777" w:rsidR="007B23E3" w:rsidRDefault="007B23E3" w:rsidP="00C47DC7">
      <w:pPr>
        <w:pStyle w:val="Body"/>
      </w:pPr>
    </w:p>
    <w:p w14:paraId="24E6ECEB" w14:textId="77777777" w:rsidR="007B23E3" w:rsidRDefault="007B23E3" w:rsidP="00C47DC7">
      <w:pPr>
        <w:pStyle w:val="Body"/>
      </w:pPr>
    </w:p>
    <w:p w14:paraId="223E601C" w14:textId="77777777" w:rsidR="007B23E3" w:rsidRDefault="007B23E3" w:rsidP="00C47DC7">
      <w:pPr>
        <w:pStyle w:val="Body"/>
      </w:pPr>
    </w:p>
    <w:p w14:paraId="040EACBD" w14:textId="77777777" w:rsidR="007B23E3" w:rsidRDefault="007B23E3" w:rsidP="00C47DC7">
      <w:pPr>
        <w:pStyle w:val="Body"/>
      </w:pPr>
    </w:p>
    <w:p w14:paraId="658FAAB7" w14:textId="77777777" w:rsidR="007B23E3" w:rsidRDefault="007B23E3" w:rsidP="00C47DC7">
      <w:pPr>
        <w:pStyle w:val="Body"/>
      </w:pPr>
    </w:p>
    <w:p w14:paraId="1C46CB98" w14:textId="77777777" w:rsidR="007B23E3" w:rsidRDefault="007B23E3" w:rsidP="00C47DC7">
      <w:pPr>
        <w:pStyle w:val="Body"/>
      </w:pPr>
    </w:p>
    <w:p w14:paraId="2AF3CCCC" w14:textId="77777777" w:rsidR="007B23E3" w:rsidRDefault="007B23E3" w:rsidP="00C47DC7">
      <w:pPr>
        <w:pStyle w:val="Body"/>
      </w:pPr>
    </w:p>
    <w:p w14:paraId="56BDC880" w14:textId="77777777" w:rsidR="007B23E3" w:rsidRDefault="007B23E3" w:rsidP="00C47DC7">
      <w:pPr>
        <w:pStyle w:val="Body"/>
      </w:pPr>
    </w:p>
    <w:p w14:paraId="282EF8EA" w14:textId="77777777" w:rsidR="007B23E3" w:rsidRDefault="007B23E3" w:rsidP="00C47DC7">
      <w:pPr>
        <w:pStyle w:val="Body"/>
      </w:pPr>
    </w:p>
    <w:p w14:paraId="58C32217" w14:textId="77777777" w:rsidR="007B23E3" w:rsidRDefault="007B23E3" w:rsidP="00C47DC7">
      <w:pPr>
        <w:pStyle w:val="Body"/>
      </w:pPr>
    </w:p>
    <w:p w14:paraId="16CA6285" w14:textId="26389607" w:rsidR="007B23E3" w:rsidRDefault="007B23E3" w:rsidP="00903AD3">
      <w:pPr>
        <w:pStyle w:val="FigureCaption"/>
      </w:pPr>
      <w:r w:rsidRPr="007C3C1C">
        <w:t xml:space="preserve">Figure </w:t>
      </w:r>
      <w:r>
        <w:t>6.2</w:t>
      </w:r>
      <w:r w:rsidRPr="007C3C1C">
        <w:t xml:space="preserve"> </w:t>
      </w:r>
      <w:r>
        <w:t>OpenRouter.ai landing page, allowing access to potentially any LLM Endpoint</w:t>
      </w:r>
    </w:p>
    <w:p w14:paraId="73AB97FA" w14:textId="47F80F80" w:rsidR="007B23E3" w:rsidRDefault="00901468" w:rsidP="00901468">
      <w:pPr>
        <w:pStyle w:val="Body"/>
        <w:ind w:firstLine="0"/>
      </w:pPr>
      <w:r>
        <w:t xml:space="preserve">Let’s get started with building a full-fledged RAG tool for our </w:t>
      </w:r>
      <w:proofErr w:type="spellStart"/>
      <w:r w:rsidRPr="00644BE6">
        <w:rPr>
          <w:i/>
          <w:iCs/>
        </w:rPr>
        <w:t>travelle</w:t>
      </w:r>
      <w:proofErr w:type="spellEnd"/>
      <w:r>
        <w:t xml:space="preserve"> hotel </w:t>
      </w:r>
      <w:r w:rsidR="00644BE6">
        <w:t>search</w:t>
      </w:r>
      <w:r>
        <w:t>.</w:t>
      </w:r>
      <w:r w:rsidR="00903AD3">
        <w:t xml:space="preserve"> We are essentially going to combine code from Chapter 4 and 5.</w:t>
      </w:r>
    </w:p>
    <w:p w14:paraId="4A165902" w14:textId="38E925BB" w:rsidR="00C47DC7" w:rsidRDefault="00C47DC7" w:rsidP="00C47DC7">
      <w:pPr>
        <w:pStyle w:val="CodeListingCaption"/>
      </w:pPr>
      <w:r>
        <w:t xml:space="preserve">Listing </w:t>
      </w:r>
      <w:r w:rsidR="007B23E3">
        <w:t>6</w:t>
      </w:r>
      <w:r>
        <w:t xml:space="preserve">.1 </w:t>
      </w:r>
      <w:r w:rsidR="005338A9">
        <w:t xml:space="preserve">Complete code for RAG with Search </w:t>
      </w:r>
      <w:r w:rsidR="00903AD3">
        <w:t>with</w:t>
      </w:r>
      <w:r w:rsidR="005338A9">
        <w:t xml:space="preserve"> LLM endpoint</w:t>
      </w:r>
      <w:r w:rsidR="009025FB">
        <w:t xml:space="preserve"> (</w:t>
      </w:r>
      <w:proofErr w:type="spellStart"/>
      <w:r w:rsidR="00A76971">
        <w:fldChar w:fldCharType="begin"/>
      </w:r>
      <w:r w:rsidR="00A76971">
        <w:instrText>HYPERLINK "https://colab.research.google.com/drive/1McLwNT6Ps-jO4XFPaOVoXg2RNyq4IUDD?usp=sharing"</w:instrText>
      </w:r>
      <w:r w:rsidR="00A76971">
        <w:fldChar w:fldCharType="separate"/>
      </w:r>
      <w:r w:rsidR="009025FB" w:rsidRPr="00A76971">
        <w:rPr>
          <w:rStyle w:val="Hyperlink"/>
        </w:rPr>
        <w:t>colab</w:t>
      </w:r>
      <w:proofErr w:type="spellEnd"/>
      <w:r w:rsidR="009025FB" w:rsidRPr="00A76971">
        <w:rPr>
          <w:rStyle w:val="Hyperlink"/>
        </w:rPr>
        <w:t xml:space="preserve"> link</w:t>
      </w:r>
      <w:r w:rsidR="00A76971">
        <w:fldChar w:fldCharType="end"/>
      </w:r>
      <w:r w:rsidR="009025FB">
        <w:t>)</w:t>
      </w:r>
    </w:p>
    <w:p w14:paraId="061E276F" w14:textId="384ED2F2" w:rsidR="001F5B5A" w:rsidRPr="000D29C4" w:rsidRDefault="001F5B5A" w:rsidP="001F5B5A">
      <w:pPr>
        <w:pStyle w:val="Head3"/>
      </w:pPr>
      <w:r w:rsidRPr="000D29C4">
        <w:t xml:space="preserve">Step 1: Install </w:t>
      </w:r>
      <w:r w:rsidR="00A76971">
        <w:t xml:space="preserve">and load </w:t>
      </w:r>
      <w:r w:rsidR="009025FB">
        <w:t>the required python packages</w:t>
      </w:r>
    </w:p>
    <w:p w14:paraId="2FAD5C97" w14:textId="77777777" w:rsidR="00C47DC7" w:rsidRDefault="00C47DC7" w:rsidP="00C47DC7">
      <w:pPr>
        <w:pStyle w:val="Body"/>
      </w:pPr>
    </w:p>
    <w:p w14:paraId="2415ED18" w14:textId="77777777" w:rsidR="009025FB" w:rsidRDefault="009025FB" w:rsidP="00A76971">
      <w:pPr>
        <w:pStyle w:val="Code"/>
      </w:pPr>
      <w:r>
        <w:t>!pip install huggingface</w:t>
      </w:r>
    </w:p>
    <w:p w14:paraId="783588A2" w14:textId="77777777" w:rsidR="009025FB" w:rsidRDefault="009025FB" w:rsidP="00A76971">
      <w:pPr>
        <w:pStyle w:val="Code"/>
      </w:pPr>
      <w:r>
        <w:t>!pip install -U datasets</w:t>
      </w:r>
    </w:p>
    <w:p w14:paraId="38C7A3AA" w14:textId="5C5761F1" w:rsidR="009025FB" w:rsidRDefault="009025FB" w:rsidP="00A76971">
      <w:pPr>
        <w:pStyle w:val="Code"/>
      </w:pPr>
      <w:r>
        <w:t>!pip install sentence-transformers</w:t>
      </w:r>
    </w:p>
    <w:p w14:paraId="5DDE917D" w14:textId="77777777" w:rsidR="009025FB" w:rsidRDefault="009025FB" w:rsidP="00A76971">
      <w:pPr>
        <w:pStyle w:val="Code"/>
      </w:pPr>
      <w:r>
        <w:t>!pip install faiss-cpu</w:t>
      </w:r>
    </w:p>
    <w:p w14:paraId="57AC144C" w14:textId="3E80555B" w:rsidR="001F5B5A" w:rsidRDefault="009025FB" w:rsidP="00A76971">
      <w:pPr>
        <w:pStyle w:val="Code"/>
      </w:pPr>
      <w:r>
        <w:t>!pip install einops</w:t>
      </w:r>
    </w:p>
    <w:p w14:paraId="586D891E" w14:textId="77777777" w:rsidR="00A76971" w:rsidRDefault="00A76971" w:rsidP="00A76971">
      <w:pPr>
        <w:pStyle w:val="Code"/>
      </w:pPr>
    </w:p>
    <w:p w14:paraId="641E21BD" w14:textId="77777777" w:rsidR="00A76971" w:rsidRDefault="00A76971" w:rsidP="00A76971">
      <w:pPr>
        <w:pStyle w:val="Code"/>
      </w:pPr>
      <w:r>
        <w:t>import pandas as pd</w:t>
      </w:r>
    </w:p>
    <w:p w14:paraId="73014512" w14:textId="77777777" w:rsidR="00A76971" w:rsidRDefault="00A76971" w:rsidP="00A76971">
      <w:pPr>
        <w:pStyle w:val="Code"/>
      </w:pPr>
      <w:r>
        <w:t>from datasets import load_dataset</w:t>
      </w:r>
    </w:p>
    <w:p w14:paraId="7919DA22" w14:textId="77777777" w:rsidR="00A76971" w:rsidRDefault="00A76971" w:rsidP="00A76971">
      <w:pPr>
        <w:pStyle w:val="Code"/>
      </w:pPr>
      <w:r>
        <w:t>from sentence_transformers import SentenceTransformer</w:t>
      </w:r>
    </w:p>
    <w:p w14:paraId="6FD255B7" w14:textId="77777777" w:rsidR="00A76971" w:rsidRDefault="00A76971" w:rsidP="00A76971">
      <w:pPr>
        <w:pStyle w:val="Code"/>
      </w:pPr>
      <w:r>
        <w:t>import torch</w:t>
      </w:r>
    </w:p>
    <w:p w14:paraId="732F47FC" w14:textId="77777777" w:rsidR="00A76971" w:rsidRDefault="00A76971" w:rsidP="00A76971">
      <w:pPr>
        <w:pStyle w:val="Code"/>
      </w:pPr>
      <w:r>
        <w:t>import scipy.spatial</w:t>
      </w:r>
    </w:p>
    <w:p w14:paraId="03628409" w14:textId="77777777" w:rsidR="00A76971" w:rsidRDefault="00A76971" w:rsidP="00A76971">
      <w:pPr>
        <w:pStyle w:val="Code"/>
      </w:pPr>
      <w:r>
        <w:t>from datasets import load_dataset</w:t>
      </w:r>
    </w:p>
    <w:p w14:paraId="3B84FE25" w14:textId="038794C2" w:rsidR="00A76971" w:rsidRDefault="00A76971" w:rsidP="00A76971">
      <w:pPr>
        <w:pStyle w:val="Code"/>
      </w:pPr>
      <w:r>
        <w:t>import faiss</w:t>
      </w:r>
    </w:p>
    <w:p w14:paraId="23B0048C" w14:textId="77777777" w:rsidR="00A76971" w:rsidRDefault="00A76971" w:rsidP="00A76971">
      <w:pPr>
        <w:pStyle w:val="Code"/>
      </w:pPr>
    </w:p>
    <w:p w14:paraId="7F938A23" w14:textId="68EA4DEA" w:rsidR="001F5B5A" w:rsidRDefault="00452CCE" w:rsidP="00452CCE">
      <w:pPr>
        <w:pStyle w:val="Head3"/>
      </w:pPr>
      <w:r w:rsidRPr="000D29C4">
        <w:t xml:space="preserve">Step </w:t>
      </w:r>
      <w:r>
        <w:t>2</w:t>
      </w:r>
      <w:r w:rsidRPr="000D29C4">
        <w:t xml:space="preserve">: </w:t>
      </w:r>
      <w:r w:rsidR="00A76971">
        <w:t>Load the Hotel Dataset</w:t>
      </w:r>
    </w:p>
    <w:p w14:paraId="327B2814" w14:textId="77777777" w:rsidR="00452CCE" w:rsidRPr="00452CCE" w:rsidRDefault="00452CCE" w:rsidP="00452CCE">
      <w:pPr>
        <w:pStyle w:val="Body1"/>
      </w:pPr>
    </w:p>
    <w:p w14:paraId="082533BD" w14:textId="75CE0103" w:rsidR="00A76971" w:rsidRDefault="00A76971" w:rsidP="00A76971">
      <w:pPr>
        <w:pStyle w:val="Code"/>
      </w:pPr>
      <w:r w:rsidRPr="00A76971">
        <w:t>dataset = load_dataset("traversaal-ai-hackathon/hotel_datasets")</w:t>
      </w:r>
      <w:r>
        <w:t xml:space="preserve"> #A</w:t>
      </w:r>
    </w:p>
    <w:p w14:paraId="1AA3B4DE" w14:textId="3D01C667" w:rsidR="00A76971" w:rsidRDefault="00A76971" w:rsidP="00A76971">
      <w:pPr>
        <w:pStyle w:val="Code"/>
      </w:pPr>
      <w:r>
        <w:t>df=pd.DataFrame(dataset['train'])</w:t>
      </w:r>
    </w:p>
    <w:p w14:paraId="0864905F" w14:textId="77777777" w:rsidR="00A76971" w:rsidRDefault="00A76971" w:rsidP="00A76971">
      <w:pPr>
        <w:pStyle w:val="Code"/>
      </w:pPr>
    </w:p>
    <w:p w14:paraId="62626DE1" w14:textId="0F2BAA8E" w:rsidR="00A76971" w:rsidRDefault="00A76971" w:rsidP="00A76971">
      <w:pPr>
        <w:pStyle w:val="Code"/>
      </w:pPr>
      <w:r>
        <w:t>df_paris = df.loc[df.locality=='Paris']#B</w:t>
      </w:r>
    </w:p>
    <w:p w14:paraId="751E32D1" w14:textId="77777777" w:rsidR="00A76971" w:rsidRDefault="00A76971" w:rsidP="00A76971">
      <w:pPr>
        <w:pStyle w:val="Code"/>
      </w:pPr>
      <w:r>
        <w:t>df_paris.drop_duplicates()</w:t>
      </w:r>
    </w:p>
    <w:p w14:paraId="1E4E66F7" w14:textId="17DB4CED" w:rsidR="00A76971" w:rsidRDefault="00A76971" w:rsidP="00A76971">
      <w:pPr>
        <w:pStyle w:val="Code"/>
      </w:pPr>
      <w:r>
        <w:t>reviews = df_paris['review_text'].tolist()</w:t>
      </w:r>
    </w:p>
    <w:p w14:paraId="278CB6AB" w14:textId="0265FB4F" w:rsidR="00452CCE" w:rsidRDefault="00452CCE" w:rsidP="00452CCE">
      <w:pPr>
        <w:pStyle w:val="CodeAnnotation"/>
      </w:pPr>
      <w:r>
        <w:t xml:space="preserve">#A </w:t>
      </w:r>
      <w:r w:rsidR="00492B19">
        <w:t>w</w:t>
      </w:r>
      <w:r w:rsidR="00A76971">
        <w:t>e are loading the same dataset we used in Chapter 4</w:t>
      </w:r>
    </w:p>
    <w:p w14:paraId="7BFE314B" w14:textId="07C933A1" w:rsidR="00A76971" w:rsidRDefault="00A76971" w:rsidP="00452CCE">
      <w:pPr>
        <w:pStyle w:val="CodeAnnotation"/>
      </w:pPr>
      <w:r>
        <w:t>#B selecting our dataset to Paris Locality only</w:t>
      </w:r>
    </w:p>
    <w:p w14:paraId="2D588182" w14:textId="77777777" w:rsidR="00452CCE" w:rsidRDefault="00452CCE" w:rsidP="00452CCE">
      <w:pPr>
        <w:pStyle w:val="CodeAnnotation"/>
      </w:pPr>
    </w:p>
    <w:p w14:paraId="32EC127C" w14:textId="749C71B6" w:rsidR="001F5B5A" w:rsidRDefault="00452CCE" w:rsidP="00452CCE">
      <w:pPr>
        <w:pStyle w:val="Head3"/>
      </w:pPr>
      <w:r w:rsidRPr="000D29C4">
        <w:t xml:space="preserve">Step </w:t>
      </w:r>
      <w:r>
        <w:t>3</w:t>
      </w:r>
      <w:r w:rsidRPr="000D29C4">
        <w:t xml:space="preserve">: </w:t>
      </w:r>
      <w:r w:rsidR="00A76971">
        <w:t>Defining Functions for Search</w:t>
      </w:r>
    </w:p>
    <w:p w14:paraId="591C2781" w14:textId="30C358B7" w:rsidR="00452CCE" w:rsidRDefault="00A76971" w:rsidP="00452CCE">
      <w:pPr>
        <w:pStyle w:val="Body1"/>
      </w:pPr>
      <w:r>
        <w:tab/>
      </w:r>
    </w:p>
    <w:p w14:paraId="3DDC772E" w14:textId="4610B987" w:rsidR="00A76971" w:rsidRDefault="00A76971" w:rsidP="00A76971">
      <w:pPr>
        <w:pStyle w:val="Code"/>
      </w:pPr>
      <w:r>
        <w:t>def get_embeddings(data, model): #A</w:t>
      </w:r>
    </w:p>
    <w:p w14:paraId="4DD4E3E5" w14:textId="77777777" w:rsidR="00A76971" w:rsidRDefault="00A76971" w:rsidP="00A76971">
      <w:pPr>
        <w:pStyle w:val="Code"/>
      </w:pPr>
      <w:r>
        <w:t xml:space="preserve">    embeddings = model.encode(data, show_progress_bar=False).astype('float32')</w:t>
      </w:r>
    </w:p>
    <w:p w14:paraId="7B37AD44" w14:textId="77777777" w:rsidR="00A76971" w:rsidRDefault="00A76971" w:rsidP="00A76971">
      <w:pPr>
        <w:pStyle w:val="Code"/>
      </w:pPr>
      <w:r>
        <w:t xml:space="preserve">    return embeddings</w:t>
      </w:r>
    </w:p>
    <w:p w14:paraId="21FF0B2E" w14:textId="77777777" w:rsidR="00A76971" w:rsidRDefault="00A76971" w:rsidP="00A76971">
      <w:pPr>
        <w:pStyle w:val="Code"/>
      </w:pPr>
    </w:p>
    <w:p w14:paraId="7CD7B498" w14:textId="158093B4" w:rsidR="00A76971" w:rsidRDefault="00A76971" w:rsidP="00EB10FE">
      <w:pPr>
        <w:pStyle w:val="Code"/>
      </w:pPr>
      <w:r>
        <w:t>def search_faiss_index(query_embedding, faiss_index, k=5): #B</w:t>
      </w:r>
    </w:p>
    <w:p w14:paraId="7A383499" w14:textId="77777777" w:rsidR="00A76971" w:rsidRDefault="00A76971" w:rsidP="00A76971">
      <w:pPr>
        <w:pStyle w:val="Code"/>
      </w:pPr>
      <w:r>
        <w:t xml:space="preserve">    query_embedding_normalized = query_embedding / np.linalg.norm(query_embedding)</w:t>
      </w:r>
    </w:p>
    <w:p w14:paraId="5946C01A" w14:textId="77777777" w:rsidR="00A76971" w:rsidRDefault="00A76971" w:rsidP="00A76971">
      <w:pPr>
        <w:pStyle w:val="Code"/>
      </w:pPr>
      <w:r>
        <w:t xml:space="preserve">    distances, indices = faiss_index.search(query_embedding_normalized, k)</w:t>
      </w:r>
    </w:p>
    <w:p w14:paraId="0A447C4A" w14:textId="77777777" w:rsidR="00A76971" w:rsidRDefault="00A76971" w:rsidP="00A76971">
      <w:pPr>
        <w:pStyle w:val="Code"/>
      </w:pPr>
      <w:r>
        <w:t xml:space="preserve">    return distances, indices</w:t>
      </w:r>
    </w:p>
    <w:p w14:paraId="0060EA5E" w14:textId="77777777" w:rsidR="00A76971" w:rsidRDefault="00A76971" w:rsidP="00A76971">
      <w:pPr>
        <w:pStyle w:val="Code"/>
      </w:pPr>
    </w:p>
    <w:p w14:paraId="3B647857" w14:textId="2A124066" w:rsidR="00A76971" w:rsidRDefault="00A76971" w:rsidP="00903AD3">
      <w:pPr>
        <w:pStyle w:val="Code"/>
      </w:pPr>
      <w:r>
        <w:t>def create_faiss_index(embeddings):</w:t>
      </w:r>
      <w:r w:rsidR="00903AD3">
        <w:t xml:space="preserve"> #C</w:t>
      </w:r>
    </w:p>
    <w:p w14:paraId="1F980E46" w14:textId="48A16FB5" w:rsidR="00A76971" w:rsidRDefault="00A76971" w:rsidP="00903AD3">
      <w:pPr>
        <w:pStyle w:val="Code"/>
      </w:pPr>
      <w:r>
        <w:t xml:space="preserve">    embeddings_normalized = embeddings / np.linalg.norm(embeddings, axis=1, keepdims=True)</w:t>
      </w:r>
    </w:p>
    <w:p w14:paraId="66E51EE8" w14:textId="6FB7F9A2" w:rsidR="00A76971" w:rsidRDefault="00A76971" w:rsidP="00903AD3">
      <w:pPr>
        <w:pStyle w:val="Code"/>
      </w:pPr>
      <w:r>
        <w:t xml:space="preserve">    index = faiss.IndexFlatIP(embeddings_normalized.shape[1])</w:t>
      </w:r>
      <w:r w:rsidR="00903AD3">
        <w:t xml:space="preserve"> #D</w:t>
      </w:r>
    </w:p>
    <w:p w14:paraId="7EDFA2C3" w14:textId="77777777" w:rsidR="00A76971" w:rsidRDefault="00A76971" w:rsidP="00A76971">
      <w:pPr>
        <w:pStyle w:val="Code"/>
      </w:pPr>
      <w:r>
        <w:t xml:space="preserve">    index.add(embeddings_normalized)</w:t>
      </w:r>
    </w:p>
    <w:p w14:paraId="1BB32A42" w14:textId="6474160A" w:rsidR="00A76971" w:rsidRPr="00A76971" w:rsidRDefault="00A76971" w:rsidP="00A76971">
      <w:pPr>
        <w:pStyle w:val="Code"/>
      </w:pPr>
      <w:r>
        <w:t xml:space="preserve">    return index</w:t>
      </w:r>
    </w:p>
    <w:p w14:paraId="65F33711" w14:textId="77777777" w:rsidR="009A65F7" w:rsidRDefault="009A65F7" w:rsidP="00A76971">
      <w:pPr>
        <w:pStyle w:val="CodeAnnotation"/>
      </w:pPr>
    </w:p>
    <w:p w14:paraId="7FC41336" w14:textId="09BE55EE" w:rsidR="00B36DD7" w:rsidRDefault="001F5B5A" w:rsidP="00A76971">
      <w:pPr>
        <w:pStyle w:val="CodeAnnotation"/>
      </w:pPr>
      <w:r>
        <w:t>#</w:t>
      </w:r>
      <w:r w:rsidR="00452CCE">
        <w:t>A</w:t>
      </w:r>
      <w:r>
        <w:t xml:space="preserve"> </w:t>
      </w:r>
      <w:r w:rsidR="00A76971" w:rsidRPr="00A76971">
        <w:t>Generates embeddings for a list of text data.</w:t>
      </w:r>
    </w:p>
    <w:p w14:paraId="61035B8F" w14:textId="2562A4BE" w:rsidR="00A76971" w:rsidRDefault="00A76971" w:rsidP="00A76971">
      <w:pPr>
        <w:pStyle w:val="CodeAnnotation"/>
      </w:pPr>
      <w:r>
        <w:t xml:space="preserve">#B </w:t>
      </w:r>
      <w:r w:rsidRPr="00A76971">
        <w:t>Performs a semantic search on a FAISS index using a query embedding.</w:t>
      </w:r>
    </w:p>
    <w:p w14:paraId="2E2FB5CA" w14:textId="267DECFE" w:rsidR="00EB10FE" w:rsidRDefault="00EB10FE" w:rsidP="00A76971">
      <w:pPr>
        <w:pStyle w:val="CodeAnnotation"/>
      </w:pPr>
      <w:r>
        <w:t xml:space="preserve">#C </w:t>
      </w:r>
      <w:r w:rsidRPr="00EB10FE">
        <w:t>Creates a FAISS index from a set of embeddings.</w:t>
      </w:r>
    </w:p>
    <w:p w14:paraId="7B372172" w14:textId="795E2C4D" w:rsidR="00903AD3" w:rsidRDefault="00903AD3" w:rsidP="00A76971">
      <w:pPr>
        <w:pStyle w:val="CodeAnnotation"/>
      </w:pPr>
      <w:r>
        <w:t xml:space="preserve">#D </w:t>
      </w:r>
      <w:r w:rsidRPr="00903AD3">
        <w:t>Initialize the FAISS index with cosine similarity (Inner Product)</w:t>
      </w:r>
    </w:p>
    <w:p w14:paraId="3C1DB156" w14:textId="77777777" w:rsidR="00A76971" w:rsidRDefault="00A76971" w:rsidP="00903AD3">
      <w:pPr>
        <w:pStyle w:val="CodeAnnotation"/>
        <w:ind w:left="0"/>
      </w:pPr>
    </w:p>
    <w:p w14:paraId="735C30F3" w14:textId="296730F6" w:rsidR="00E7718A" w:rsidRDefault="00E7718A" w:rsidP="00E7718A">
      <w:pPr>
        <w:pStyle w:val="Head3"/>
      </w:pPr>
      <w:r w:rsidRPr="000D29C4">
        <w:t xml:space="preserve">Step </w:t>
      </w:r>
      <w:r>
        <w:t>4</w:t>
      </w:r>
      <w:r w:rsidRPr="000D29C4">
        <w:t xml:space="preserve">: </w:t>
      </w:r>
      <w:r>
        <w:t>Setting up Embeddings and FAISS</w:t>
      </w:r>
    </w:p>
    <w:p w14:paraId="18B859DD" w14:textId="77777777" w:rsidR="00E7718A" w:rsidRDefault="00E7718A" w:rsidP="001F5B5A">
      <w:pPr>
        <w:pStyle w:val="Body"/>
      </w:pPr>
    </w:p>
    <w:p w14:paraId="0AC63FAD" w14:textId="77777777" w:rsidR="00E7718A" w:rsidRDefault="00E7718A" w:rsidP="00E7718A">
      <w:pPr>
        <w:pStyle w:val="Code"/>
      </w:pPr>
      <w:r>
        <w:t>reviews = df_paris['review_text'].tolist()</w:t>
      </w:r>
    </w:p>
    <w:p w14:paraId="728583C5" w14:textId="77777777" w:rsidR="00E7718A" w:rsidRDefault="00E7718A" w:rsidP="00E7718A">
      <w:pPr>
        <w:pStyle w:val="Code"/>
      </w:pPr>
      <w:r>
        <w:t>model = SentenceTransformer("nomic-ai/nomic-embed-text-v1.5", trust_remote_code=True)</w:t>
      </w:r>
    </w:p>
    <w:p w14:paraId="071D180D" w14:textId="77777777" w:rsidR="00E7718A" w:rsidRDefault="00E7718A" w:rsidP="00E7718A">
      <w:pPr>
        <w:pStyle w:val="Code"/>
      </w:pPr>
      <w:r>
        <w:t>if torch.cuda.is_available():</w:t>
      </w:r>
    </w:p>
    <w:p w14:paraId="02306B64" w14:textId="77777777" w:rsidR="00E7718A" w:rsidRDefault="00E7718A" w:rsidP="00E7718A">
      <w:pPr>
        <w:pStyle w:val="Code"/>
      </w:pPr>
      <w:r>
        <w:t xml:space="preserve">    model = model.to('cuda')</w:t>
      </w:r>
    </w:p>
    <w:p w14:paraId="16948571" w14:textId="77777777" w:rsidR="00E7718A" w:rsidRDefault="00E7718A" w:rsidP="00E7718A">
      <w:pPr>
        <w:pStyle w:val="Body"/>
      </w:pPr>
    </w:p>
    <w:p w14:paraId="5ACFF6AD" w14:textId="77777777" w:rsidR="00E7718A" w:rsidRDefault="00E7718A" w:rsidP="00E7718A">
      <w:pPr>
        <w:pStyle w:val="Code"/>
      </w:pPr>
      <w:r>
        <w:lastRenderedPageBreak/>
        <w:t>review_embeddings = get_embeddings(reviews, model)</w:t>
      </w:r>
    </w:p>
    <w:p w14:paraId="5AF72E20" w14:textId="77372548" w:rsidR="00E7718A" w:rsidRDefault="00E7718A" w:rsidP="00E7718A">
      <w:pPr>
        <w:pStyle w:val="Code"/>
      </w:pPr>
      <w:r>
        <w:t>faiss_index = create_faiss_index(review_embeddings)</w:t>
      </w:r>
    </w:p>
    <w:p w14:paraId="182CF477" w14:textId="77777777" w:rsidR="00E7718A" w:rsidRDefault="00E7718A" w:rsidP="00E7718A">
      <w:pPr>
        <w:pStyle w:val="Code"/>
        <w:ind w:left="0"/>
      </w:pPr>
    </w:p>
    <w:p w14:paraId="7FFF911E" w14:textId="54160286" w:rsidR="00E7718A" w:rsidRDefault="00E7718A" w:rsidP="00E7718A">
      <w:pPr>
        <w:pStyle w:val="Head3"/>
      </w:pPr>
      <w:r w:rsidRPr="000D29C4">
        <w:t xml:space="preserve">Step </w:t>
      </w:r>
      <w:r>
        <w:t>5</w:t>
      </w:r>
      <w:r w:rsidRPr="000D29C4">
        <w:t xml:space="preserve">: </w:t>
      </w:r>
      <w:r>
        <w:t>Query and Search Results</w:t>
      </w:r>
    </w:p>
    <w:p w14:paraId="1F0CA6E2" w14:textId="77777777" w:rsidR="00E7718A" w:rsidRDefault="00E7718A" w:rsidP="00E7718A">
      <w:pPr>
        <w:pStyle w:val="Body1"/>
      </w:pPr>
    </w:p>
    <w:p w14:paraId="52123BD3" w14:textId="77777777" w:rsidR="002A5D5A" w:rsidRDefault="002A5D5A" w:rsidP="002A5D5A">
      <w:pPr>
        <w:pStyle w:val="Code"/>
      </w:pPr>
      <w:r>
        <w:t>import json</w:t>
      </w:r>
    </w:p>
    <w:p w14:paraId="208DE4DF" w14:textId="77777777" w:rsidR="002A5D5A" w:rsidRDefault="002A5D5A" w:rsidP="002A5D5A">
      <w:pPr>
        <w:pStyle w:val="Code"/>
      </w:pPr>
    </w:p>
    <w:p w14:paraId="7E9202F8" w14:textId="7CC2E319" w:rsidR="002A5D5A" w:rsidRDefault="002A5D5A" w:rsidP="002A5D5A">
      <w:pPr>
        <w:pStyle w:val="Code"/>
      </w:pPr>
      <w:r>
        <w:t>def search_hotels_by_query(query, model, faiss_index, df, k=25): #A</w:t>
      </w:r>
    </w:p>
    <w:p w14:paraId="2A8996BD" w14:textId="77777777" w:rsidR="002A5D5A" w:rsidRDefault="002A5D5A" w:rsidP="002A5D5A">
      <w:pPr>
        <w:pStyle w:val="Code"/>
      </w:pPr>
      <w:r>
        <w:t xml:space="preserve">    query_embedding = get_embeddings([query], model)</w:t>
      </w:r>
    </w:p>
    <w:p w14:paraId="7B689E82" w14:textId="77777777" w:rsidR="002A5D5A" w:rsidRDefault="002A5D5A" w:rsidP="002A5D5A">
      <w:pPr>
        <w:pStyle w:val="Code"/>
      </w:pPr>
      <w:r>
        <w:t xml:space="preserve">    distances, indices = search_faiss_index(query_embedding, faiss_index, k=k)</w:t>
      </w:r>
    </w:p>
    <w:p w14:paraId="7795D6DC" w14:textId="77777777" w:rsidR="002A5D5A" w:rsidRDefault="002A5D5A" w:rsidP="002A5D5A">
      <w:pPr>
        <w:pStyle w:val="Code"/>
      </w:pPr>
    </w:p>
    <w:p w14:paraId="4A60BCDE" w14:textId="77777777" w:rsidR="002A5D5A" w:rsidRDefault="002A5D5A" w:rsidP="002A5D5A">
      <w:pPr>
        <w:pStyle w:val="Code"/>
      </w:pPr>
      <w:r>
        <w:t xml:space="preserve">    results = []</w:t>
      </w:r>
    </w:p>
    <w:p w14:paraId="7C3A6FBB" w14:textId="77777777" w:rsidR="002A5D5A" w:rsidRDefault="002A5D5A" w:rsidP="002A5D5A">
      <w:pPr>
        <w:pStyle w:val="Code"/>
      </w:pPr>
      <w:r>
        <w:t xml:space="preserve">    for i, (idx, distance) in enumerate(zip(indices[0], distances[0]), 1):</w:t>
      </w:r>
    </w:p>
    <w:p w14:paraId="68DD4607" w14:textId="77777777" w:rsidR="002A5D5A" w:rsidRDefault="002A5D5A" w:rsidP="002A5D5A">
      <w:pPr>
        <w:pStyle w:val="Code"/>
      </w:pPr>
      <w:r>
        <w:t xml:space="preserve">        results.append({</w:t>
      </w:r>
    </w:p>
    <w:p w14:paraId="0BD4665E" w14:textId="77777777" w:rsidR="002A5D5A" w:rsidRDefault="002A5D5A" w:rsidP="002A5D5A">
      <w:pPr>
        <w:pStyle w:val="Code"/>
      </w:pPr>
      <w:r>
        <w:t xml:space="preserve">            "rank": i,</w:t>
      </w:r>
    </w:p>
    <w:p w14:paraId="6E67E63C" w14:textId="77777777" w:rsidR="002A5D5A" w:rsidRDefault="002A5D5A" w:rsidP="002A5D5A">
      <w:pPr>
        <w:pStyle w:val="Code"/>
      </w:pPr>
      <w:r>
        <w:t xml:space="preserve">            "hotel_name": df.iloc[idx]['hotel_name'],</w:t>
      </w:r>
    </w:p>
    <w:p w14:paraId="22F86D95" w14:textId="77777777" w:rsidR="002A5D5A" w:rsidRDefault="002A5D5A" w:rsidP="002A5D5A">
      <w:pPr>
        <w:pStyle w:val="Code"/>
      </w:pPr>
      <w:r>
        <w:t xml:space="preserve">            "review_text": df.iloc[idx]['review_text'],</w:t>
      </w:r>
    </w:p>
    <w:p w14:paraId="2F90A241" w14:textId="77777777" w:rsidR="002A5D5A" w:rsidRDefault="002A5D5A" w:rsidP="002A5D5A">
      <w:pPr>
        <w:pStyle w:val="Code"/>
      </w:pPr>
      <w:r>
        <w:t xml:space="preserve">            "cosine_similarity": float(distance) # Convert float32 to standard float</w:t>
      </w:r>
    </w:p>
    <w:p w14:paraId="5AAD6922" w14:textId="77777777" w:rsidR="002A5D5A" w:rsidRDefault="002A5D5A" w:rsidP="002A5D5A">
      <w:pPr>
        <w:pStyle w:val="Code"/>
      </w:pPr>
      <w:r>
        <w:t xml:space="preserve">        })</w:t>
      </w:r>
    </w:p>
    <w:p w14:paraId="49A72F2B" w14:textId="77777777" w:rsidR="002A5D5A" w:rsidRDefault="002A5D5A" w:rsidP="002A5D5A">
      <w:pPr>
        <w:pStyle w:val="Code"/>
      </w:pPr>
    </w:p>
    <w:p w14:paraId="5BC02AC7" w14:textId="77777777" w:rsidR="002A5D5A" w:rsidRDefault="002A5D5A" w:rsidP="002A5D5A">
      <w:pPr>
        <w:pStyle w:val="Code"/>
      </w:pPr>
    </w:p>
    <w:p w14:paraId="046A605D" w14:textId="1768AB6D" w:rsidR="00E7718A" w:rsidRDefault="002A5D5A" w:rsidP="002A5D5A">
      <w:pPr>
        <w:pStyle w:val="Code"/>
      </w:pPr>
      <w:r>
        <w:t xml:space="preserve">    return results</w:t>
      </w:r>
    </w:p>
    <w:p w14:paraId="5ED52ABA" w14:textId="77777777" w:rsidR="001B5ADE" w:rsidRDefault="001B5ADE" w:rsidP="001B5ADE">
      <w:pPr>
        <w:pStyle w:val="Code"/>
        <w:ind w:left="0" w:firstLine="270"/>
      </w:pPr>
    </w:p>
    <w:p w14:paraId="7EB599D5" w14:textId="0C1EE4E3" w:rsidR="001B5ADE" w:rsidRDefault="001B5ADE" w:rsidP="001B5ADE">
      <w:pPr>
        <w:pStyle w:val="Code"/>
        <w:ind w:left="0" w:firstLine="270"/>
      </w:pPr>
      <w:r>
        <w:t>query = "Hotel with a view of the Eiffel tower." #B</w:t>
      </w:r>
    </w:p>
    <w:p w14:paraId="07146A7A" w14:textId="2FB23D56" w:rsidR="001B5ADE" w:rsidRDefault="001B5ADE" w:rsidP="001B5ADE">
      <w:pPr>
        <w:pStyle w:val="Code"/>
      </w:pPr>
      <w:r>
        <w:t>json_output = search_hotels_by_query(query, model, faiss_index, df_paris, k=25)</w:t>
      </w:r>
    </w:p>
    <w:p w14:paraId="572AE244" w14:textId="3DBBCAF6" w:rsidR="001B5ADE" w:rsidRDefault="001B5ADE" w:rsidP="001B5ADE">
      <w:pPr>
        <w:pStyle w:val="Code"/>
      </w:pPr>
      <w:r>
        <w:t xml:space="preserve">json_output </w:t>
      </w:r>
    </w:p>
    <w:p w14:paraId="2130941D" w14:textId="77777777" w:rsidR="002A5D5A" w:rsidRDefault="002A5D5A" w:rsidP="002A5D5A">
      <w:pPr>
        <w:pStyle w:val="Code"/>
      </w:pPr>
    </w:p>
    <w:p w14:paraId="1D8E228C" w14:textId="27A78FFC" w:rsidR="002A5D5A" w:rsidRDefault="002A5D5A" w:rsidP="002A5D5A">
      <w:pPr>
        <w:pStyle w:val="CodeAnnotation"/>
      </w:pPr>
      <w:r>
        <w:t>#A Performs a semantic search for hotels based on a query using a FAISS index.</w:t>
      </w:r>
    </w:p>
    <w:p w14:paraId="31630699" w14:textId="60CC6264" w:rsidR="001B5ADE" w:rsidRDefault="001B5ADE" w:rsidP="002A5D5A">
      <w:pPr>
        <w:pStyle w:val="CodeAnnotation"/>
      </w:pPr>
      <w:r>
        <w:t>#B Example usage</w:t>
      </w:r>
    </w:p>
    <w:p w14:paraId="70D00F13" w14:textId="77777777" w:rsidR="002A5D5A" w:rsidRDefault="002A5D5A" w:rsidP="002A5D5A">
      <w:pPr>
        <w:pStyle w:val="Code"/>
      </w:pPr>
    </w:p>
    <w:p w14:paraId="50D92FFA" w14:textId="78DF5146" w:rsidR="002A5D5A" w:rsidRDefault="002A5D5A" w:rsidP="002A5D5A">
      <w:pPr>
        <w:pStyle w:val="Code"/>
      </w:pPr>
    </w:p>
    <w:p w14:paraId="06D8242F" w14:textId="77777777" w:rsidR="002A5D5A" w:rsidRDefault="002A5D5A" w:rsidP="002A5D5A">
      <w:pPr>
        <w:pStyle w:val="Code"/>
      </w:pPr>
    </w:p>
    <w:p w14:paraId="302301DE" w14:textId="77777777" w:rsidR="002A5D5A" w:rsidRDefault="002A5D5A" w:rsidP="002A5D5A">
      <w:pPr>
        <w:pStyle w:val="Code"/>
      </w:pPr>
    </w:p>
    <w:p w14:paraId="04741B21" w14:textId="6BD25EA5" w:rsidR="009A65F7" w:rsidRDefault="009A65F7" w:rsidP="00E7718A">
      <w:pPr>
        <w:pStyle w:val="Code"/>
      </w:pPr>
      <w:r>
        <w:t>##output:</w:t>
      </w:r>
    </w:p>
    <w:p w14:paraId="6F60B31C" w14:textId="77777777" w:rsidR="002A5D5A" w:rsidRDefault="002A5D5A" w:rsidP="002A5D5A">
      <w:pPr>
        <w:pStyle w:val="Code"/>
      </w:pPr>
      <w:r>
        <w:t>[{'rank': 1,</w:t>
      </w:r>
    </w:p>
    <w:p w14:paraId="6BC4293A" w14:textId="77777777" w:rsidR="002A5D5A" w:rsidRDefault="002A5D5A" w:rsidP="002A5D5A">
      <w:pPr>
        <w:pStyle w:val="Code"/>
      </w:pPr>
      <w:r>
        <w:t xml:space="preserve">  'hotel_name': 'Pullman Paris Eiffel Tower Hotel',</w:t>
      </w:r>
    </w:p>
    <w:p w14:paraId="5F6E7574" w14:textId="77777777" w:rsidR="002A5D5A" w:rsidRDefault="002A5D5A" w:rsidP="002A5D5A">
      <w:pPr>
        <w:pStyle w:val="Code"/>
      </w:pPr>
      <w:r>
        <w:t xml:space="preserve">  'review_text': 'Excellent service. Stunning view of the Eiffel towere from our balcony, The room is gorgeous, comfortable and spacious. Definitely will be recommending this hotel to family and friends. If you’re looking for a hotel that has everything you need in Paris, luxury and view, this is the one.',</w:t>
      </w:r>
    </w:p>
    <w:p w14:paraId="2B9CC5D3" w14:textId="77777777" w:rsidR="002A5D5A" w:rsidRDefault="002A5D5A" w:rsidP="002A5D5A">
      <w:pPr>
        <w:pStyle w:val="Code"/>
      </w:pPr>
      <w:r>
        <w:t xml:space="preserve">  'cosine_similarity': 0.8226630687713623},</w:t>
      </w:r>
    </w:p>
    <w:p w14:paraId="385DEB99" w14:textId="77777777" w:rsidR="002A5D5A" w:rsidRDefault="002A5D5A" w:rsidP="002A5D5A">
      <w:pPr>
        <w:pStyle w:val="Code"/>
      </w:pPr>
      <w:r>
        <w:t xml:space="preserve"> {'rank': 2,</w:t>
      </w:r>
    </w:p>
    <w:p w14:paraId="06240C0D" w14:textId="77777777" w:rsidR="002A5D5A" w:rsidRDefault="002A5D5A" w:rsidP="002A5D5A">
      <w:pPr>
        <w:pStyle w:val="Code"/>
      </w:pPr>
      <w:r>
        <w:t xml:space="preserve">  'hotel_name': 'Pullman Paris Eiffel Tower Hotel',</w:t>
      </w:r>
    </w:p>
    <w:p w14:paraId="2FEEFC6E" w14:textId="77777777" w:rsidR="002A5D5A" w:rsidRDefault="002A5D5A" w:rsidP="002A5D5A">
      <w:pPr>
        <w:pStyle w:val="Code"/>
      </w:pPr>
      <w:r>
        <w:t xml:space="preserve">  'review_text': 'If you stay at this hotel it is for the amazing views of the Eiffel Tower and for the pictures.  The photos and memories of being on the balcony looking at the Eiffel Tower in all its splendor cannot be denied.   When we arrived we were impressed with proximity of hotel to the Eiffel Tower. Definitely within walking distance, 7 minutes, we could even see our hotel when we climbed up the tower later that day . The view itself is spectacular!! We were upgraded to a suite top floor (9th floor) with a balcony. My kids had a seperate room , the view with no balcony, twin beds. They loved the view. That was an experience of a lifetime.   Breakfast was </w:t>
      </w:r>
      <w:r>
        <w:lastRenderedPageBreak/>
        <w:t>good. I did feel it was overpriced for what you get, cereal, fruit, eggs, different teas, water. But the selection was enormous and',</w:t>
      </w:r>
    </w:p>
    <w:p w14:paraId="7E56DA27" w14:textId="77777777" w:rsidR="002A5D5A" w:rsidRDefault="002A5D5A" w:rsidP="002A5D5A">
      <w:pPr>
        <w:pStyle w:val="Code"/>
      </w:pPr>
      <w:r>
        <w:t xml:space="preserve">  'cosine_similarity': 0.8078267574310303},</w:t>
      </w:r>
    </w:p>
    <w:p w14:paraId="64FC1455" w14:textId="77777777" w:rsidR="002A5D5A" w:rsidRDefault="002A5D5A" w:rsidP="002A5D5A">
      <w:pPr>
        <w:pStyle w:val="Code"/>
      </w:pPr>
      <w:r>
        <w:t xml:space="preserve"> {'rank': 3,</w:t>
      </w:r>
    </w:p>
    <w:p w14:paraId="35A4FEFC" w14:textId="77777777" w:rsidR="002A5D5A" w:rsidRDefault="002A5D5A" w:rsidP="002A5D5A">
      <w:pPr>
        <w:pStyle w:val="Code"/>
      </w:pPr>
      <w:r>
        <w:t xml:space="preserve">  'hotel_name': 'Citadines Tour Eiffel Paris',</w:t>
      </w:r>
    </w:p>
    <w:p w14:paraId="15D6D7ED" w14:textId="77777777" w:rsidR="002A5D5A" w:rsidRDefault="002A5D5A" w:rsidP="002A5D5A">
      <w:pPr>
        <w:pStyle w:val="Code"/>
      </w:pPr>
      <w:r>
        <w:t xml:space="preserve">  'review_text': 'Had a Eiffel tower balcony view room and the view did not disappoint was absolutely amazing and so nice to see everyone from the room or balcony. Staff at reception were nice and was no problem in checking out 1 hour later for free. Very clean hotel. ',</w:t>
      </w:r>
    </w:p>
    <w:p w14:paraId="6E26526C" w14:textId="77777777" w:rsidR="002A5D5A" w:rsidRDefault="002A5D5A" w:rsidP="002A5D5A">
      <w:pPr>
        <w:pStyle w:val="Code"/>
      </w:pPr>
      <w:r>
        <w:t xml:space="preserve">  'cosine_similarity': 0.7935440540313721},</w:t>
      </w:r>
    </w:p>
    <w:p w14:paraId="4F34E355" w14:textId="77777777" w:rsidR="002A5D5A" w:rsidRDefault="002A5D5A" w:rsidP="002A5D5A">
      <w:pPr>
        <w:pStyle w:val="Code"/>
      </w:pPr>
      <w:r>
        <w:t xml:space="preserve"> {'rank': 4,</w:t>
      </w:r>
    </w:p>
    <w:p w14:paraId="3B021583" w14:textId="77777777" w:rsidR="002A5D5A" w:rsidRDefault="002A5D5A" w:rsidP="002A5D5A">
      <w:pPr>
        <w:pStyle w:val="Code"/>
      </w:pPr>
      <w:r>
        <w:t xml:space="preserve">  'hotel_name': 'Hotel Marignan Champs-Elysees',</w:t>
      </w:r>
    </w:p>
    <w:p w14:paraId="5A001010" w14:textId="77777777" w:rsidR="002A5D5A" w:rsidRDefault="002A5D5A" w:rsidP="002A5D5A">
      <w:pPr>
        <w:pStyle w:val="Code"/>
      </w:pPr>
      <w:r>
        <w:t xml:space="preserve">  'review_text': 'Very good hotel near the Champs-Elysees.  The superior rooms are very nice and a good size.  The Eiffel Tower suite has an excellent view of the Eiffel Tower. Within walking distance of many things but far enough away from the Champs to feel like you are not right in the middle of a tourist spot.  The thing that makes this hotel is the staff.  They are helpful and willing to do anything they can to make your stay perfect.  ',</w:t>
      </w:r>
    </w:p>
    <w:p w14:paraId="4F752EF9" w14:textId="77777777" w:rsidR="002A5D5A" w:rsidRDefault="002A5D5A" w:rsidP="002A5D5A">
      <w:pPr>
        <w:pStyle w:val="Code"/>
      </w:pPr>
      <w:r>
        <w:t xml:space="preserve">  'cosine_similarity': 0.7929470539093018},</w:t>
      </w:r>
    </w:p>
    <w:p w14:paraId="5D97D548" w14:textId="77777777" w:rsidR="002A5D5A" w:rsidRDefault="002A5D5A" w:rsidP="002A5D5A">
      <w:pPr>
        <w:pStyle w:val="Code"/>
      </w:pPr>
      <w:r>
        <w:t xml:space="preserve"> {'rank': 5,</w:t>
      </w:r>
    </w:p>
    <w:p w14:paraId="24DE084B" w14:textId="77777777" w:rsidR="002A5D5A" w:rsidRDefault="002A5D5A" w:rsidP="002A5D5A">
      <w:pPr>
        <w:pStyle w:val="Code"/>
      </w:pPr>
      <w:r>
        <w:t xml:space="preserve">  'hotel_name': 'Hotel Tourisme Avenue',</w:t>
      </w:r>
    </w:p>
    <w:p w14:paraId="74F0F69E" w14:textId="77777777" w:rsidR="002A5D5A" w:rsidRDefault="002A5D5A" w:rsidP="002A5D5A">
      <w:pPr>
        <w:pStyle w:val="Code"/>
      </w:pPr>
      <w:r>
        <w:t xml:space="preserve">  'review_text': 'Nice Hotel only a few minutes away from Eiffel tower. 3 Metro lines in Front of the hotel, supermarket and restaurants very close. Small but nice and clean rooms, good bed, very friendly and helpful personal, very good breakfast buffet. ',</w:t>
      </w:r>
    </w:p>
    <w:p w14:paraId="5B31EF47" w14:textId="77777777" w:rsidR="002A5D5A" w:rsidRDefault="002A5D5A" w:rsidP="002A5D5A">
      <w:pPr>
        <w:pStyle w:val="Code"/>
      </w:pPr>
      <w:r>
        <w:t xml:space="preserve">  'cosine_similarity': 0.7913917899131775},</w:t>
      </w:r>
    </w:p>
    <w:p w14:paraId="25B55594" w14:textId="77777777" w:rsidR="002A5D5A" w:rsidRDefault="002A5D5A" w:rsidP="002A5D5A">
      <w:pPr>
        <w:pStyle w:val="Code"/>
      </w:pPr>
      <w:r>
        <w:t xml:space="preserve"> {'rank': 6,</w:t>
      </w:r>
    </w:p>
    <w:p w14:paraId="38A0DFFD" w14:textId="77777777" w:rsidR="002A5D5A" w:rsidRDefault="002A5D5A" w:rsidP="002A5D5A">
      <w:pPr>
        <w:pStyle w:val="Code"/>
      </w:pPr>
      <w:r>
        <w:t xml:space="preserve">  'hotel_name': 'Passy Eiffel Hotel',</w:t>
      </w:r>
    </w:p>
    <w:p w14:paraId="0EBDC2DB" w14:textId="77777777" w:rsidR="002A5D5A" w:rsidRDefault="002A5D5A" w:rsidP="002A5D5A">
      <w:pPr>
        <w:pStyle w:val="Code"/>
      </w:pPr>
      <w:r>
        <w:t xml:space="preserve">  'review_text': 'Had a great stay at this hotel for a few nights. Comfortable, clean room with a balcony overlooking the street. Not touristy even though it is really close to the Eiffel Tower. Walk the back streets and you find a variety of great places to eat. Hotel staff was helpful and friendly. Would definitely stay there again.',</w:t>
      </w:r>
    </w:p>
    <w:p w14:paraId="3C0C5290" w14:textId="20E90C26" w:rsidR="00C00259" w:rsidRDefault="002A5D5A" w:rsidP="002A5D5A">
      <w:pPr>
        <w:pStyle w:val="Code"/>
      </w:pPr>
      <w:r>
        <w:t xml:space="preserve">  'cosine_similarity': 0.7903724908828735},</w:t>
      </w:r>
    </w:p>
    <w:p w14:paraId="7C983EEF" w14:textId="0672CAC6" w:rsidR="00C00259" w:rsidRDefault="00C00259" w:rsidP="00C00259">
      <w:pPr>
        <w:pStyle w:val="Body"/>
      </w:pPr>
      <w:r>
        <w:t>So far</w:t>
      </w:r>
      <w:r w:rsidR="002A5D5A">
        <w:t>,</w:t>
      </w:r>
      <w:r>
        <w:t xml:space="preserve"> we have the results from our original query</w:t>
      </w:r>
      <w:r w:rsidR="002A5D5A">
        <w:t>, we can now produce a personalized results which can serve as a summary of all our findings and list the most relevant information needed.</w:t>
      </w:r>
    </w:p>
    <w:p w14:paraId="37074EBE" w14:textId="77777777" w:rsidR="00C00259" w:rsidRDefault="00C00259" w:rsidP="009A65F7">
      <w:pPr>
        <w:pStyle w:val="Code"/>
      </w:pPr>
    </w:p>
    <w:p w14:paraId="06E50F38" w14:textId="77777777" w:rsidR="00601E11" w:rsidRDefault="00601E11" w:rsidP="009A65F7">
      <w:pPr>
        <w:pStyle w:val="Code"/>
      </w:pPr>
    </w:p>
    <w:p w14:paraId="4B2E2052" w14:textId="77777777" w:rsidR="00601E11" w:rsidRDefault="00601E11" w:rsidP="009A65F7">
      <w:pPr>
        <w:pStyle w:val="Code"/>
      </w:pPr>
    </w:p>
    <w:p w14:paraId="252733F4" w14:textId="77777777" w:rsidR="00601E11" w:rsidRDefault="00601E11" w:rsidP="009A65F7">
      <w:pPr>
        <w:pStyle w:val="Code"/>
      </w:pPr>
    </w:p>
    <w:p w14:paraId="779F36FF" w14:textId="77777777" w:rsidR="00601E11" w:rsidRDefault="00601E11" w:rsidP="009A65F7">
      <w:pPr>
        <w:pStyle w:val="Code"/>
      </w:pPr>
    </w:p>
    <w:p w14:paraId="553E29C9" w14:textId="77777777" w:rsidR="00601E11" w:rsidRDefault="00601E11" w:rsidP="009A65F7">
      <w:pPr>
        <w:pStyle w:val="Code"/>
      </w:pPr>
    </w:p>
    <w:p w14:paraId="45D219E4" w14:textId="77777777" w:rsidR="00601E11" w:rsidRDefault="00601E11" w:rsidP="009A65F7">
      <w:pPr>
        <w:pStyle w:val="Code"/>
      </w:pPr>
    </w:p>
    <w:p w14:paraId="5D91B100" w14:textId="663BADD4" w:rsidR="00C00259" w:rsidRDefault="00C00259" w:rsidP="00C00259">
      <w:pPr>
        <w:pStyle w:val="Head3"/>
      </w:pPr>
      <w:r w:rsidRPr="000D29C4">
        <w:t xml:space="preserve">Step </w:t>
      </w:r>
      <w:r>
        <w:t>6</w:t>
      </w:r>
      <w:r w:rsidRPr="000D29C4">
        <w:t xml:space="preserve">: </w:t>
      </w:r>
      <w:r>
        <w:t>Combining query results with an LLM</w:t>
      </w:r>
      <w:r w:rsidR="002A5D5A">
        <w:t xml:space="preserve"> using Open Router’s API</w:t>
      </w:r>
    </w:p>
    <w:p w14:paraId="6298A708" w14:textId="77777777" w:rsidR="00C00259" w:rsidRDefault="00C00259" w:rsidP="009A65F7">
      <w:pPr>
        <w:pStyle w:val="Code"/>
      </w:pPr>
    </w:p>
    <w:p w14:paraId="3BB6261C" w14:textId="77777777" w:rsidR="00C00259" w:rsidRDefault="00C00259" w:rsidP="009A65F7">
      <w:pPr>
        <w:pStyle w:val="Code"/>
      </w:pPr>
    </w:p>
    <w:p w14:paraId="3CE8D255" w14:textId="208B66F9" w:rsidR="002A5D5A" w:rsidRDefault="002A5D5A" w:rsidP="002A5D5A">
      <w:pPr>
        <w:pStyle w:val="Code"/>
      </w:pPr>
      <w:r>
        <w:t>OPEN_ROUTER_API_KEY = userdata.get('OPEN_ROUTER_API_KEY')#A</w:t>
      </w:r>
    </w:p>
    <w:p w14:paraId="4AD9CC0A" w14:textId="77777777" w:rsidR="002A5D5A" w:rsidRDefault="002A5D5A" w:rsidP="002A5D5A">
      <w:pPr>
        <w:pStyle w:val="Code"/>
      </w:pPr>
    </w:p>
    <w:p w14:paraId="532BAB85" w14:textId="77777777" w:rsidR="002A5D5A" w:rsidRDefault="002A5D5A" w:rsidP="002A5D5A">
      <w:pPr>
        <w:pStyle w:val="Code"/>
      </w:pPr>
      <w:r>
        <w:t>from openai import OpenAI</w:t>
      </w:r>
    </w:p>
    <w:p w14:paraId="4D5FE73B" w14:textId="3640654B" w:rsidR="002A5D5A" w:rsidRDefault="002A5D5A" w:rsidP="002A5D5A">
      <w:pPr>
        <w:pStyle w:val="Code"/>
      </w:pPr>
      <w:r>
        <w:t>open_router_client = OpenAI( #B</w:t>
      </w:r>
    </w:p>
    <w:p w14:paraId="73369B12" w14:textId="3156CBBA" w:rsidR="002A5D5A" w:rsidRDefault="002A5D5A" w:rsidP="002A5D5A">
      <w:pPr>
        <w:pStyle w:val="Code"/>
      </w:pPr>
      <w:r>
        <w:t xml:space="preserve">  base_url="https://openrouter.ai/api/v1", #C</w:t>
      </w:r>
    </w:p>
    <w:p w14:paraId="10E7FD2D" w14:textId="77777777" w:rsidR="002A5D5A" w:rsidRDefault="002A5D5A" w:rsidP="002A5D5A">
      <w:pPr>
        <w:pStyle w:val="Code"/>
      </w:pPr>
      <w:r>
        <w:t xml:space="preserve">  api_key=OPEN_ROUTER_API_KEY,</w:t>
      </w:r>
    </w:p>
    <w:p w14:paraId="027046F5" w14:textId="2EE84F96" w:rsidR="002A5D5A" w:rsidRDefault="002A5D5A" w:rsidP="002A5D5A">
      <w:pPr>
        <w:pStyle w:val="Code"/>
      </w:pPr>
      <w:r>
        <w:t>)</w:t>
      </w:r>
    </w:p>
    <w:p w14:paraId="3FC5BFAF" w14:textId="77777777" w:rsidR="002A5D5A" w:rsidRDefault="002A5D5A" w:rsidP="002A5D5A">
      <w:pPr>
        <w:pStyle w:val="Code"/>
      </w:pPr>
    </w:p>
    <w:p w14:paraId="54BA4573" w14:textId="5B1959CE" w:rsidR="002A5D5A" w:rsidRDefault="002A5D5A" w:rsidP="002A5D5A">
      <w:pPr>
        <w:pStyle w:val="CodeAnnotation"/>
      </w:pPr>
      <w:r>
        <w:t xml:space="preserve">#A </w:t>
      </w:r>
      <w:r w:rsidRPr="002A5D5A">
        <w:t xml:space="preserve">Retrieve API key securely from </w:t>
      </w:r>
      <w:proofErr w:type="spellStart"/>
      <w:r w:rsidRPr="002A5D5A">
        <w:t>Colab</w:t>
      </w:r>
      <w:proofErr w:type="spellEnd"/>
      <w:r w:rsidRPr="002A5D5A">
        <w:t xml:space="preserve"> user data</w:t>
      </w:r>
    </w:p>
    <w:p w14:paraId="7A2A3405" w14:textId="3FB01A0D" w:rsidR="002A5D5A" w:rsidRDefault="002A5D5A" w:rsidP="002A5D5A">
      <w:pPr>
        <w:pStyle w:val="CodeAnnotation"/>
      </w:pPr>
      <w:r>
        <w:t xml:space="preserve">#B </w:t>
      </w:r>
      <w:r w:rsidRPr="002A5D5A">
        <w:t xml:space="preserve">Initialize the OpenAI-compatible client, but point it to </w:t>
      </w:r>
      <w:proofErr w:type="spellStart"/>
      <w:r w:rsidRPr="002A5D5A">
        <w:t>OpenRouter's</w:t>
      </w:r>
      <w:proofErr w:type="spellEnd"/>
      <w:r w:rsidRPr="002A5D5A">
        <w:t xml:space="preserve"> API instead of OpenAI's</w:t>
      </w:r>
    </w:p>
    <w:p w14:paraId="45C79AD7" w14:textId="667CAD67" w:rsidR="002A5D5A" w:rsidRDefault="002A5D5A" w:rsidP="002A5D5A">
      <w:pPr>
        <w:pStyle w:val="CodeAnnotation"/>
      </w:pPr>
      <w:r>
        <w:t xml:space="preserve">#C </w:t>
      </w:r>
      <w:r w:rsidRPr="002A5D5A">
        <w:t>OpenRouter is a gateway to multiple LLMs like GPT, Claude, Mistral, and others, through one unified API</w:t>
      </w:r>
    </w:p>
    <w:p w14:paraId="345F489A" w14:textId="772A820E" w:rsidR="002A5D5A" w:rsidRDefault="002A5D5A" w:rsidP="002A5D5A">
      <w:pPr>
        <w:pStyle w:val="CodeAnnotation"/>
        <w:ind w:left="0"/>
      </w:pPr>
    </w:p>
    <w:p w14:paraId="2E5D73A9" w14:textId="77777777" w:rsidR="00C00259" w:rsidRDefault="00C00259" w:rsidP="009A65F7">
      <w:pPr>
        <w:pStyle w:val="Code"/>
      </w:pPr>
    </w:p>
    <w:p w14:paraId="6335A49E" w14:textId="52A80E8B" w:rsidR="001834AE" w:rsidRDefault="001834AE" w:rsidP="001834AE">
      <w:pPr>
        <w:pStyle w:val="Head3"/>
      </w:pPr>
      <w:r w:rsidRPr="000D29C4">
        <w:t xml:space="preserve">Step </w:t>
      </w:r>
      <w:r>
        <w:t>7</w:t>
      </w:r>
      <w:r w:rsidRPr="000D29C4">
        <w:t xml:space="preserve">: </w:t>
      </w:r>
      <w:r w:rsidRPr="001834AE">
        <w:t>Define a function that uses a language model to generate an answer based on a user's query</w:t>
      </w:r>
    </w:p>
    <w:p w14:paraId="1C838FB7" w14:textId="6061A9B0" w:rsidR="001834AE" w:rsidRDefault="001834AE" w:rsidP="001834AE">
      <w:pPr>
        <w:pStyle w:val="Code"/>
      </w:pPr>
    </w:p>
    <w:p w14:paraId="0D7C92F7" w14:textId="031091C1" w:rsidR="001834AE" w:rsidRDefault="001834AE" w:rsidP="00A46E3F">
      <w:pPr>
        <w:pStyle w:val="Code"/>
      </w:pPr>
      <w:r>
        <w:t>def generate_answer(query):</w:t>
      </w:r>
    </w:p>
    <w:p w14:paraId="7F1ECDB7" w14:textId="77777777" w:rsidR="001834AE" w:rsidRDefault="001834AE" w:rsidP="001834AE">
      <w:pPr>
        <w:pStyle w:val="Code"/>
      </w:pPr>
      <w:r>
        <w:t xml:space="preserve">    json_output = search_hotels_by_query(query, model, faiss_index, df_paris, k=25)</w:t>
      </w:r>
    </w:p>
    <w:p w14:paraId="5BC6EA54" w14:textId="365677D1" w:rsidR="001834AE" w:rsidRDefault="001834AE" w:rsidP="001834AE">
      <w:pPr>
        <w:pStyle w:val="Code"/>
      </w:pPr>
      <w:r>
        <w:t xml:space="preserve">    prompt = f""" #A</w:t>
      </w:r>
    </w:p>
    <w:p w14:paraId="7918744D" w14:textId="77777777" w:rsidR="001834AE" w:rsidRDefault="001834AE" w:rsidP="001834AE">
      <w:pPr>
        <w:pStyle w:val="Code"/>
      </w:pPr>
      <w:r>
        <w:t xml:space="preserve">    Based on the following query from a user, please generate a small answer</w:t>
      </w:r>
    </w:p>
    <w:p w14:paraId="3A329B5E" w14:textId="77777777" w:rsidR="001834AE" w:rsidRDefault="001834AE" w:rsidP="001834AE">
      <w:pPr>
        <w:pStyle w:val="Code"/>
      </w:pPr>
      <w:r>
        <w:t xml:space="preserve">    focusing on the original query and the response given. The answer should be paragraphs.</w:t>
      </w:r>
    </w:p>
    <w:p w14:paraId="427F467B" w14:textId="77777777" w:rsidR="001834AE" w:rsidRDefault="001834AE" w:rsidP="001834AE">
      <w:pPr>
        <w:pStyle w:val="Code"/>
      </w:pPr>
      <w:r>
        <w:t xml:space="preserve">    Remove the special characters and (/n), make the output clean and long.</w:t>
      </w:r>
    </w:p>
    <w:p w14:paraId="27BFB4A7" w14:textId="77777777" w:rsidR="001834AE" w:rsidRDefault="001834AE" w:rsidP="001834AE">
      <w:pPr>
        <w:pStyle w:val="Code"/>
      </w:pPr>
      <w:r>
        <w:t xml:space="preserve">    Please cite source for each part as [1][2].</w:t>
      </w:r>
    </w:p>
    <w:p w14:paraId="00822797" w14:textId="1B179C2F" w:rsidR="001834AE" w:rsidRDefault="001834AE" w:rsidP="001834AE">
      <w:pPr>
        <w:pStyle w:val="Code"/>
      </w:pPr>
      <w:r>
        <w:t xml:space="preserve">    Just start with the answer, no need to give any salutations.</w:t>
      </w:r>
      <w:r w:rsidR="00260514">
        <w:t xml:space="preserve">  #B</w:t>
      </w:r>
    </w:p>
    <w:p w14:paraId="1C3572D2" w14:textId="77777777" w:rsidR="001834AE" w:rsidRDefault="001834AE" w:rsidP="001834AE">
      <w:pPr>
        <w:pStyle w:val="Code"/>
      </w:pPr>
    </w:p>
    <w:p w14:paraId="4982A726" w14:textId="77777777" w:rsidR="001834AE" w:rsidRDefault="001834AE" w:rsidP="001834AE">
      <w:pPr>
        <w:pStyle w:val="Code"/>
      </w:pPr>
      <w:r>
        <w:t xml:space="preserve">    ###########</w:t>
      </w:r>
    </w:p>
    <w:p w14:paraId="34533F60" w14:textId="77777777" w:rsidR="001834AE" w:rsidRDefault="001834AE" w:rsidP="001834AE">
      <w:pPr>
        <w:pStyle w:val="Code"/>
      </w:pPr>
      <w:r>
        <w:t xml:space="preserve">    query:</w:t>
      </w:r>
    </w:p>
    <w:p w14:paraId="78B30A95" w14:textId="259F3C33" w:rsidR="001834AE" w:rsidRDefault="001834AE" w:rsidP="001834AE">
      <w:pPr>
        <w:pStyle w:val="Code"/>
      </w:pPr>
      <w:r>
        <w:t xml:space="preserve">    "{query}"</w:t>
      </w:r>
      <w:r w:rsidR="00260514">
        <w:t xml:space="preserve"> #C</w:t>
      </w:r>
    </w:p>
    <w:p w14:paraId="07A9E5A0" w14:textId="77777777" w:rsidR="001834AE" w:rsidRDefault="001834AE" w:rsidP="001834AE">
      <w:pPr>
        <w:pStyle w:val="Code"/>
      </w:pPr>
    </w:p>
    <w:p w14:paraId="1BDAE965" w14:textId="77777777" w:rsidR="001834AE" w:rsidRDefault="001834AE" w:rsidP="001834AE">
      <w:pPr>
        <w:pStyle w:val="Code"/>
      </w:pPr>
      <w:r>
        <w:t xml:space="preserve">    ########</w:t>
      </w:r>
    </w:p>
    <w:p w14:paraId="383878FF" w14:textId="77777777" w:rsidR="001834AE" w:rsidRDefault="001834AE" w:rsidP="001834AE">
      <w:pPr>
        <w:pStyle w:val="Code"/>
      </w:pPr>
    </w:p>
    <w:p w14:paraId="6986960B" w14:textId="77777777" w:rsidR="001834AE" w:rsidRDefault="001834AE" w:rsidP="001834AE">
      <w:pPr>
        <w:pStyle w:val="Code"/>
      </w:pPr>
      <w:r>
        <w:t xml:space="preserve">    context:</w:t>
      </w:r>
    </w:p>
    <w:p w14:paraId="6B3701CE" w14:textId="115E1344" w:rsidR="001834AE" w:rsidRDefault="001834AE" w:rsidP="001834AE">
      <w:pPr>
        <w:pStyle w:val="Code"/>
      </w:pPr>
      <w:r>
        <w:t xml:space="preserve">    "{json_output}"</w:t>
      </w:r>
      <w:r w:rsidR="00260514">
        <w:t xml:space="preserve"> #D</w:t>
      </w:r>
    </w:p>
    <w:p w14:paraId="384D2590" w14:textId="77777777" w:rsidR="001834AE" w:rsidRDefault="001834AE" w:rsidP="001834AE">
      <w:pPr>
        <w:pStyle w:val="Code"/>
      </w:pPr>
      <w:r>
        <w:t xml:space="preserve">    #####</w:t>
      </w:r>
    </w:p>
    <w:p w14:paraId="02A6C42E" w14:textId="77777777" w:rsidR="001834AE" w:rsidRDefault="001834AE" w:rsidP="001834AE">
      <w:pPr>
        <w:pStyle w:val="Code"/>
      </w:pPr>
    </w:p>
    <w:p w14:paraId="52C0DB65" w14:textId="77777777" w:rsidR="001834AE" w:rsidRDefault="001834AE" w:rsidP="001834AE">
      <w:pPr>
        <w:pStyle w:val="Code"/>
      </w:pPr>
      <w:r>
        <w:t xml:space="preserve">    Return in Markdown format.</w:t>
      </w:r>
    </w:p>
    <w:p w14:paraId="3FFCC9FF" w14:textId="481747E4" w:rsidR="001834AE" w:rsidRDefault="001834AE" w:rsidP="00A46E3F">
      <w:pPr>
        <w:pStyle w:val="Code"/>
      </w:pPr>
      <w:r>
        <w:t xml:space="preserve">    """</w:t>
      </w:r>
      <w:r w:rsidR="00A46E3F">
        <w:t xml:space="preserve"> </w:t>
      </w:r>
      <w:r w:rsidR="00260514">
        <w:t>#C</w:t>
      </w:r>
    </w:p>
    <w:p w14:paraId="660779B2" w14:textId="77777777" w:rsidR="001834AE" w:rsidRDefault="001834AE" w:rsidP="001834AE">
      <w:pPr>
        <w:pStyle w:val="Code"/>
      </w:pPr>
      <w:r>
        <w:t xml:space="preserve">    stream = open_router_client.chat.completions.create(</w:t>
      </w:r>
    </w:p>
    <w:p w14:paraId="47D49E92" w14:textId="77777777" w:rsidR="001834AE" w:rsidRDefault="001834AE" w:rsidP="001834AE">
      <w:pPr>
        <w:pStyle w:val="Code"/>
      </w:pPr>
      <w:r>
        <w:t xml:space="preserve">        model="qwen/qwen3-8b",  # Model to use (can be any OpenAI-compatible model, change the model here as needed)</w:t>
      </w:r>
    </w:p>
    <w:p w14:paraId="42D41903" w14:textId="77777777" w:rsidR="001834AE" w:rsidRDefault="001834AE" w:rsidP="001834AE">
      <w:pPr>
        <w:pStyle w:val="Code"/>
      </w:pPr>
      <w:r>
        <w:t xml:space="preserve">        messages=[</w:t>
      </w:r>
    </w:p>
    <w:p w14:paraId="5DD056FD" w14:textId="77777777" w:rsidR="001834AE" w:rsidRDefault="001834AE" w:rsidP="001834AE">
      <w:pPr>
        <w:pStyle w:val="Code"/>
      </w:pPr>
      <w:r>
        <w:t xml:space="preserve">            {</w:t>
      </w:r>
    </w:p>
    <w:p w14:paraId="1CA60C04" w14:textId="77777777" w:rsidR="001834AE" w:rsidRDefault="001834AE" w:rsidP="001834AE">
      <w:pPr>
        <w:pStyle w:val="Code"/>
      </w:pPr>
      <w:r>
        <w:t xml:space="preserve">                "role": "user",</w:t>
      </w:r>
    </w:p>
    <w:p w14:paraId="2927C2B5" w14:textId="77777777" w:rsidR="001834AE" w:rsidRDefault="001834AE" w:rsidP="001834AE">
      <w:pPr>
        <w:pStyle w:val="Code"/>
      </w:pPr>
      <w:r>
        <w:t xml:space="preserve">                "content": prompt,</w:t>
      </w:r>
    </w:p>
    <w:p w14:paraId="756557A4" w14:textId="77777777" w:rsidR="001834AE" w:rsidRDefault="001834AE" w:rsidP="001834AE">
      <w:pPr>
        <w:pStyle w:val="Code"/>
      </w:pPr>
      <w:r>
        <w:t xml:space="preserve">            },</w:t>
      </w:r>
    </w:p>
    <w:p w14:paraId="4BE03021" w14:textId="77777777" w:rsidR="001834AE" w:rsidRDefault="001834AE" w:rsidP="001834AE">
      <w:pPr>
        <w:pStyle w:val="Code"/>
      </w:pPr>
      <w:r>
        <w:t xml:space="preserve">        ],</w:t>
      </w:r>
    </w:p>
    <w:p w14:paraId="72A33E13" w14:textId="0E85C742" w:rsidR="001834AE" w:rsidRDefault="001834AE" w:rsidP="001834AE">
      <w:pPr>
        <w:pStyle w:val="Code"/>
      </w:pPr>
      <w:r>
        <w:t xml:space="preserve">        stream=True,  </w:t>
      </w:r>
      <w:r w:rsidR="00A46E3F">
        <w:t>#E</w:t>
      </w:r>
    </w:p>
    <w:p w14:paraId="7B9141CE" w14:textId="77777777" w:rsidR="001834AE" w:rsidRDefault="001834AE" w:rsidP="001834AE">
      <w:pPr>
        <w:pStyle w:val="Code"/>
      </w:pPr>
      <w:r>
        <w:t xml:space="preserve">    )</w:t>
      </w:r>
    </w:p>
    <w:p w14:paraId="0E96730D" w14:textId="77777777" w:rsidR="001834AE" w:rsidRDefault="001834AE" w:rsidP="001834AE">
      <w:pPr>
        <w:pStyle w:val="Code"/>
      </w:pPr>
    </w:p>
    <w:p w14:paraId="3CC86CE6" w14:textId="77777777" w:rsidR="001834AE" w:rsidRDefault="001834AE" w:rsidP="001834AE">
      <w:pPr>
        <w:pStyle w:val="Code"/>
      </w:pPr>
      <w:r>
        <w:t xml:space="preserve">    # Initialize a variable to hold the full response</w:t>
      </w:r>
    </w:p>
    <w:p w14:paraId="70068FB7" w14:textId="77777777" w:rsidR="001834AE" w:rsidRDefault="001834AE" w:rsidP="001834AE">
      <w:pPr>
        <w:pStyle w:val="Code"/>
      </w:pPr>
      <w:r>
        <w:t xml:space="preserve">    output_text = ""</w:t>
      </w:r>
    </w:p>
    <w:p w14:paraId="46C4495B" w14:textId="77777777" w:rsidR="001834AE" w:rsidRDefault="001834AE" w:rsidP="001834AE">
      <w:pPr>
        <w:pStyle w:val="Code"/>
      </w:pPr>
    </w:p>
    <w:p w14:paraId="733EF4DB" w14:textId="77777777" w:rsidR="001834AE" w:rsidRDefault="001834AE" w:rsidP="001834AE">
      <w:pPr>
        <w:pStyle w:val="Code"/>
      </w:pPr>
      <w:r>
        <w:t xml:space="preserve">    # Iterate through the streaming response chunks</w:t>
      </w:r>
    </w:p>
    <w:p w14:paraId="51447CBA" w14:textId="77777777" w:rsidR="001834AE" w:rsidRDefault="001834AE" w:rsidP="001834AE">
      <w:pPr>
        <w:pStyle w:val="Code"/>
      </w:pPr>
      <w:r>
        <w:t xml:space="preserve">    for chunk in stream:</w:t>
      </w:r>
    </w:p>
    <w:p w14:paraId="4B71DF7C" w14:textId="77777777" w:rsidR="001834AE" w:rsidRDefault="001834AE" w:rsidP="001834AE">
      <w:pPr>
        <w:pStyle w:val="Code"/>
      </w:pPr>
      <w:r>
        <w:t xml:space="preserve">        if chunk.choices[0].delta.content is not None:</w:t>
      </w:r>
    </w:p>
    <w:p w14:paraId="6A9771CF" w14:textId="77777777" w:rsidR="001834AE" w:rsidRDefault="001834AE" w:rsidP="001834AE">
      <w:pPr>
        <w:pStyle w:val="Code"/>
      </w:pPr>
      <w:r>
        <w:t xml:space="preserve">            content = chunk.choices[0].delta.content</w:t>
      </w:r>
    </w:p>
    <w:p w14:paraId="4EF60344" w14:textId="77777777" w:rsidR="001834AE" w:rsidRDefault="001834AE" w:rsidP="001834AE">
      <w:pPr>
        <w:pStyle w:val="Code"/>
      </w:pPr>
      <w:r>
        <w:t xml:space="preserve">            output_text += content  # Append new content to the full output</w:t>
      </w:r>
    </w:p>
    <w:p w14:paraId="4EE82537" w14:textId="77777777" w:rsidR="001834AE" w:rsidRDefault="001834AE" w:rsidP="001834AE">
      <w:pPr>
        <w:pStyle w:val="Code"/>
      </w:pPr>
      <w:r>
        <w:t xml:space="preserve">            print(content, end="")  # Print each chunk live as it's received</w:t>
      </w:r>
    </w:p>
    <w:p w14:paraId="3AE87CD5" w14:textId="77777777" w:rsidR="001834AE" w:rsidRDefault="001834AE" w:rsidP="001834AE">
      <w:pPr>
        <w:pStyle w:val="Code"/>
      </w:pPr>
    </w:p>
    <w:p w14:paraId="0409C6A8" w14:textId="1AE7237B" w:rsidR="001834AE" w:rsidRDefault="001834AE" w:rsidP="001834AE">
      <w:pPr>
        <w:pStyle w:val="Code"/>
      </w:pPr>
      <w:r>
        <w:t xml:space="preserve">    </w:t>
      </w:r>
    </w:p>
    <w:p w14:paraId="591E944E" w14:textId="6F32FF03" w:rsidR="001834AE" w:rsidRDefault="001834AE" w:rsidP="001834AE">
      <w:pPr>
        <w:pStyle w:val="Code"/>
      </w:pPr>
      <w:r>
        <w:t xml:space="preserve">    return output_text,json_output</w:t>
      </w:r>
      <w:r w:rsidR="00260514">
        <w:t xml:space="preserve"> #</w:t>
      </w:r>
      <w:r w:rsidR="00A46E3F">
        <w:t>F</w:t>
      </w:r>
    </w:p>
    <w:p w14:paraId="7C269059" w14:textId="77777777" w:rsidR="00260514" w:rsidRDefault="00260514" w:rsidP="001834AE">
      <w:pPr>
        <w:pStyle w:val="Code"/>
      </w:pPr>
    </w:p>
    <w:p w14:paraId="56A38EA3" w14:textId="28A6DA35" w:rsidR="00260514" w:rsidRDefault="001F5B5A" w:rsidP="00260514">
      <w:pPr>
        <w:pStyle w:val="CodeAnnotation"/>
      </w:pPr>
      <w:r>
        <w:t>#</w:t>
      </w:r>
      <w:r w:rsidR="00260514">
        <w:t xml:space="preserve">A </w:t>
      </w:r>
      <w:r w:rsidR="00260514" w:rsidRPr="00260514">
        <w:t>Build the prompt that will be sent to the LLM</w:t>
      </w:r>
      <w:r>
        <w:t xml:space="preserve"> </w:t>
      </w:r>
    </w:p>
    <w:p w14:paraId="5BA3F81A" w14:textId="3FD688B4" w:rsidR="00260514" w:rsidRDefault="00260514" w:rsidP="00260514">
      <w:pPr>
        <w:pStyle w:val="CodeAnnotation"/>
      </w:pPr>
      <w:r>
        <w:t>#B Instructions to clean and format the answer</w:t>
      </w:r>
    </w:p>
    <w:p w14:paraId="3C71E512" w14:textId="244742E0" w:rsidR="00260514" w:rsidRDefault="00260514" w:rsidP="00260514">
      <w:pPr>
        <w:pStyle w:val="CodeAnnotation"/>
      </w:pPr>
      <w:r>
        <w:t>#C The user's original query</w:t>
      </w:r>
    </w:p>
    <w:p w14:paraId="163F19FB" w14:textId="47CE2467" w:rsidR="00260514" w:rsidRDefault="00260514" w:rsidP="00260514">
      <w:pPr>
        <w:pStyle w:val="CodeAnnotation"/>
      </w:pPr>
      <w:r>
        <w:t>#D The context retrieved from Search Function (via semantic search)</w:t>
      </w:r>
    </w:p>
    <w:p w14:paraId="202F9CE6" w14:textId="33D3BECE" w:rsidR="00A46E3F" w:rsidRDefault="00260514" w:rsidP="00260514">
      <w:pPr>
        <w:pStyle w:val="CodeAnnotation"/>
      </w:pPr>
      <w:r>
        <w:t>#E</w:t>
      </w:r>
      <w:r w:rsidR="00A46E3F">
        <w:t xml:space="preserve"> </w:t>
      </w:r>
      <w:r w:rsidR="00A46E3F" w:rsidRPr="00A46E3F">
        <w:t xml:space="preserve">Enable </w:t>
      </w:r>
      <w:r w:rsidR="00850CA3" w:rsidRPr="00A46E3F">
        <w:t>streaming,</w:t>
      </w:r>
      <w:r w:rsidR="00A46E3F" w:rsidRPr="00A46E3F">
        <w:t xml:space="preserve"> so we get partial output as it generates</w:t>
      </w:r>
      <w:r>
        <w:t xml:space="preserve"> </w:t>
      </w:r>
    </w:p>
    <w:p w14:paraId="2B196EE7" w14:textId="5D4BBDD9" w:rsidR="00260514" w:rsidRDefault="00A46E3F" w:rsidP="00260514">
      <w:pPr>
        <w:pStyle w:val="CodeAnnotation"/>
      </w:pPr>
      <w:r>
        <w:t xml:space="preserve">#F </w:t>
      </w:r>
      <w:r w:rsidR="00260514" w:rsidRPr="00260514">
        <w:t>Return both the final answer and the context used (for reference or display)</w:t>
      </w:r>
    </w:p>
    <w:p w14:paraId="6DFBA303" w14:textId="77777777" w:rsidR="00260514" w:rsidRDefault="00260514" w:rsidP="001F5B5A">
      <w:pPr>
        <w:pStyle w:val="Body"/>
      </w:pPr>
    </w:p>
    <w:p w14:paraId="691F6EE8" w14:textId="6E8BE5DC" w:rsidR="00850CA3" w:rsidRDefault="00850CA3" w:rsidP="00850CA3">
      <w:pPr>
        <w:pStyle w:val="Head3"/>
      </w:pPr>
      <w:r w:rsidRPr="000D29C4">
        <w:t xml:space="preserve">Step </w:t>
      </w:r>
      <w:r>
        <w:t>8</w:t>
      </w:r>
      <w:r w:rsidRPr="000D29C4">
        <w:t xml:space="preserve">: </w:t>
      </w:r>
      <w:r>
        <w:t>Final Answer and Usage Example</w:t>
      </w:r>
    </w:p>
    <w:p w14:paraId="39F295BC" w14:textId="77777777" w:rsidR="00850CA3" w:rsidRDefault="00850CA3" w:rsidP="00850CA3">
      <w:pPr>
        <w:pStyle w:val="Code"/>
      </w:pPr>
      <w:r>
        <w:t>query = "Hotels with a view of the Eiffel Tower"</w:t>
      </w:r>
    </w:p>
    <w:p w14:paraId="3B740E45" w14:textId="2A671E72" w:rsidR="00850CA3" w:rsidRDefault="00850CA3" w:rsidP="00850CA3">
      <w:pPr>
        <w:pStyle w:val="Code"/>
      </w:pPr>
      <w:r>
        <w:t>response,sources = generate_answer(query)</w:t>
      </w:r>
    </w:p>
    <w:p w14:paraId="05AD1835" w14:textId="77777777" w:rsidR="00850CA3" w:rsidRDefault="00850CA3" w:rsidP="00850CA3">
      <w:pPr>
        <w:pStyle w:val="Code"/>
      </w:pPr>
    </w:p>
    <w:p w14:paraId="2B77AE66" w14:textId="77777777" w:rsidR="00850CA3" w:rsidRPr="00850CA3" w:rsidRDefault="00850CA3" w:rsidP="00850CA3">
      <w:pPr>
        <w:pStyle w:val="Code"/>
      </w:pPr>
    </w:p>
    <w:p w14:paraId="138E8DFD" w14:textId="77777777" w:rsidR="00850CA3" w:rsidRDefault="00850CA3" w:rsidP="00850CA3">
      <w:pPr>
        <w:pStyle w:val="Code"/>
      </w:pPr>
      <w:r>
        <w:t xml:space="preserve">Pullman Paris Eiffel Tower Hotel is highly recommended for its exceptional view of the Eiffel Tower, with multiple reviews highlighting the stunning balcony vistas and the ability to capture memorable photos of the landmark [1]. The hotel’s proximity to the Eiffel Tower allows guests to enjoy walking distances and even spot the tower from their room or balcony [2]. Its superior rooms and suites, particularly those on the top floor, offer panoramic views, making it a top choice for travelers seeking both luxury and a direct sightline to the iconic structure [1].  </w:t>
      </w:r>
    </w:p>
    <w:p w14:paraId="5EE9E6DE" w14:textId="77777777" w:rsidR="00850CA3" w:rsidRDefault="00850CA3" w:rsidP="00850CA3">
      <w:pPr>
        <w:pStyle w:val="Code"/>
      </w:pPr>
    </w:p>
    <w:p w14:paraId="4E4AC92F" w14:textId="77777777" w:rsidR="00850CA3" w:rsidRDefault="00850CA3" w:rsidP="00850CA3">
      <w:pPr>
        <w:pStyle w:val="Code"/>
      </w:pPr>
      <w:r>
        <w:t xml:space="preserve">Hotel Marignan Champs-Elysees is another notable option, praised for its Eiffel Tower suite with an excellent view. While not as close as some other hotels, it provides a balanced location near the Champs-Elysees, offering convenience without the overwhelming tourist atmosphere [3]. The staff’s helpfulness and the cozy, clean accommodations further enhance its appeal, especially for those prioritizing comfort and service [11].  </w:t>
      </w:r>
    </w:p>
    <w:p w14:paraId="2614F78D" w14:textId="77777777" w:rsidR="00850CA3" w:rsidRDefault="00850CA3" w:rsidP="00850CA3">
      <w:pPr>
        <w:pStyle w:val="Code"/>
      </w:pPr>
    </w:p>
    <w:p w14:paraId="0D69B025" w14:textId="77777777" w:rsidR="00850CA3" w:rsidRDefault="00850CA3" w:rsidP="00850CA3">
      <w:pPr>
        <w:pStyle w:val="Code"/>
      </w:pPr>
      <w:r>
        <w:t xml:space="preserve">Hotel Tourisme Avenue is conveniently located just minutes from the Eiffel Tower, with reviews emphasizing its accessibility via three metro lines and nearby amenities like supermarkets and restaurants [4]. The small but well-maintained rooms and friendly staff contribute to a pleasant stay, while the breakfast buffet is described as a highlight [8]. Some guests also noted the view from their rooms, though it may not be as direct as other options [23].  </w:t>
      </w:r>
    </w:p>
    <w:p w14:paraId="2A973FB4" w14:textId="77777777" w:rsidR="00850CA3" w:rsidRDefault="00850CA3" w:rsidP="00850CA3">
      <w:pPr>
        <w:pStyle w:val="Code"/>
      </w:pPr>
    </w:p>
    <w:p w14:paraId="0773A214" w14:textId="77777777" w:rsidR="00850CA3" w:rsidRDefault="00850CA3" w:rsidP="00850CA3">
      <w:pPr>
        <w:pStyle w:val="Code"/>
      </w:pPr>
      <w:r>
        <w:t xml:space="preserve">Citadines Tour Eiffel Paris offers affordable apartments with Eiffel Tower views, particularly from the kitchen area where guests can see the top of the tower [5]. The property is praised for its modern decor, clean environment, and helpful front desk staff, though the rooms are not considered luxurious [10]. Despite its budget-friendly pricing, it remains a popular choice for families due to its spacious layout and kitchen facilities [6].  </w:t>
      </w:r>
    </w:p>
    <w:p w14:paraId="7A1D89E4" w14:textId="77777777" w:rsidR="00850CA3" w:rsidRDefault="00850CA3" w:rsidP="00850CA3">
      <w:pPr>
        <w:pStyle w:val="Code"/>
      </w:pPr>
    </w:p>
    <w:p w14:paraId="5A3FEB9C" w14:textId="77777777" w:rsidR="00850CA3" w:rsidRDefault="00850CA3" w:rsidP="00850CA3">
      <w:pPr>
        <w:pStyle w:val="Code"/>
      </w:pPr>
      <w:r>
        <w:t xml:space="preserve">Passy Eiffel Hotel is frequently mentioned for its balcony views of the Eiffel Tower, with guests appreciating the serene setting despite its proximity to the landmark [7]. The hotel’s staff is noted for being friendly and accommodating, and the breakfast is described as outstanding [13]. Its location allows easy access to major attractions like the Louvre and Notre Dame, with a 15-minute walk to the Eiffel Tower [19].  </w:t>
      </w:r>
    </w:p>
    <w:p w14:paraId="613E9C35" w14:textId="77777777" w:rsidR="00850CA3" w:rsidRDefault="00850CA3" w:rsidP="00850CA3">
      <w:pPr>
        <w:pStyle w:val="Code"/>
      </w:pPr>
    </w:p>
    <w:p w14:paraId="39FB839B" w14:textId="77777777" w:rsidR="00850CA3" w:rsidRDefault="00850CA3" w:rsidP="00850CA3">
      <w:pPr>
        <w:pStyle w:val="Code"/>
      </w:pPr>
      <w:r>
        <w:t xml:space="preserve">Hotel La Comtesse stands out for its prime location near the Eiffel Tower </w:t>
      </w:r>
      <w:r>
        <w:lastRenderedPageBreak/>
        <w:t xml:space="preserve">and its ability to upgrade guests to a better view room [12]. Reviews highlight the modern amenities, comfortable beds, and excellent breakfast options, along with the hotel’s charm and safety features [17]. The staff’s attentiveness and the convenience of nearby metro access make it a favorable choice for visitors [22].  </w:t>
      </w:r>
    </w:p>
    <w:p w14:paraId="00F4AFCC" w14:textId="77777777" w:rsidR="00850CA3" w:rsidRDefault="00850CA3" w:rsidP="00850CA3">
      <w:pPr>
        <w:pStyle w:val="Code"/>
      </w:pPr>
    </w:p>
    <w:p w14:paraId="29FA3365" w14:textId="4608DA75" w:rsidR="00260514" w:rsidRDefault="00850CA3" w:rsidP="00850CA3">
      <w:pPr>
        <w:pStyle w:val="Code"/>
      </w:pPr>
      <w:r>
        <w:t>Cler Hotel is praised for its Eiffel Tower view rooms and proximity to the landmark, with guests noting the cleanliness and helpful staff [9]. While the rooms are smaller than expected, the view and location are significant draws, especially for those seeking a more intimate experience [21]. The hotel’s ability to accommodate last-minute stays and its friendly atmosphere add to its appeal [21].</w:t>
      </w:r>
    </w:p>
    <w:p w14:paraId="54543B05" w14:textId="77777777" w:rsidR="00260514" w:rsidRDefault="00260514" w:rsidP="001F5B5A">
      <w:pPr>
        <w:pStyle w:val="Body"/>
      </w:pPr>
    </w:p>
    <w:p w14:paraId="5ED9E290" w14:textId="77777777" w:rsidR="00260514" w:rsidRDefault="00260514" w:rsidP="001F5B5A">
      <w:pPr>
        <w:pStyle w:val="Body"/>
      </w:pPr>
    </w:p>
    <w:p w14:paraId="76FB60C4" w14:textId="77777777" w:rsidR="00850CA3" w:rsidRPr="00850CA3" w:rsidRDefault="00850CA3" w:rsidP="00850CA3">
      <w:pPr>
        <w:pStyle w:val="Body"/>
        <w:rPr>
          <w:i/>
          <w:iCs/>
        </w:rPr>
      </w:pPr>
      <w:r>
        <w:t xml:space="preserve">This example perfectly demonstrates the transformative power of RAG over traditional search results. Instead of presenting users with raw hotel data, JSON outputs, or simple ranked lists, our RAG system synthesizes information from multiple sources into a comprehensive, readable response that directly addresses the user's specific query about </w:t>
      </w:r>
      <w:r w:rsidRPr="00850CA3">
        <w:rPr>
          <w:i/>
          <w:iCs/>
        </w:rPr>
        <w:t>"Hotels with a view of the Eiffel Tower."</w:t>
      </w:r>
    </w:p>
    <w:p w14:paraId="24BC457A" w14:textId="1F8ABC6D" w:rsidR="00850CA3" w:rsidRDefault="00850CA3" w:rsidP="00850CA3">
      <w:pPr>
        <w:pStyle w:val="Body"/>
      </w:pPr>
      <w:r>
        <w:t>The generated response showcases several key advantages over plain search results. First, it provides contextual analysis by comparing different hotels and their specific view offerings, from the Pullman's "exceptional view" with "stunning balcony vistas" to Citadines' more modest kitchen-area views. Second, it synthesizes information from multiple data points</w:t>
      </w:r>
      <w:r w:rsidR="002B02B4">
        <w:t xml:space="preserve">, </w:t>
      </w:r>
      <w:r>
        <w:t>room types, guest reviews, location details, and amenities</w:t>
      </w:r>
      <w:r w:rsidR="002B02B4">
        <w:t xml:space="preserve">, </w:t>
      </w:r>
      <w:r>
        <w:t>into coherent paragraphs that tell a complete story about each property. Third, it maintains source attribution through numbered citations, allowing users to trace specific claims back to their origins while presenting information in a natural, conversational format that's far more digestible than raw search results.</w:t>
      </w:r>
    </w:p>
    <w:p w14:paraId="7875A779" w14:textId="77777777" w:rsidR="00850CA3" w:rsidRDefault="00850CA3" w:rsidP="00850CA3">
      <w:pPr>
        <w:pStyle w:val="Body"/>
      </w:pPr>
      <w:r>
        <w:t xml:space="preserve">Looking at the code structure, we can see how each component contributes to this enhanced experience. </w:t>
      </w:r>
    </w:p>
    <w:p w14:paraId="1E2AAEDE" w14:textId="77777777" w:rsidR="00850CA3" w:rsidRDefault="00850CA3" w:rsidP="00850CA3">
      <w:pPr>
        <w:pStyle w:val="Body"/>
      </w:pPr>
    </w:p>
    <w:p w14:paraId="54929082" w14:textId="77777777" w:rsidR="00850CA3" w:rsidRDefault="00850CA3" w:rsidP="00850CA3">
      <w:pPr>
        <w:pStyle w:val="Body"/>
      </w:pPr>
    </w:p>
    <w:p w14:paraId="4E5668C5" w14:textId="77777777" w:rsidR="00850CA3" w:rsidRDefault="00850CA3" w:rsidP="00850CA3">
      <w:pPr>
        <w:pStyle w:val="Body"/>
      </w:pPr>
    </w:p>
    <w:p w14:paraId="27E17677" w14:textId="77777777" w:rsidR="00850CA3" w:rsidRDefault="00850CA3" w:rsidP="00850CA3">
      <w:pPr>
        <w:pStyle w:val="Body"/>
      </w:pPr>
    </w:p>
    <w:p w14:paraId="4D678A58" w14:textId="77777777" w:rsidR="00850CA3" w:rsidRDefault="00850CA3" w:rsidP="00850CA3">
      <w:pPr>
        <w:pStyle w:val="Body"/>
      </w:pPr>
    </w:p>
    <w:p w14:paraId="00E4B631" w14:textId="77777777" w:rsidR="00850CA3" w:rsidRDefault="00850CA3" w:rsidP="00850CA3">
      <w:pPr>
        <w:pStyle w:val="Body"/>
      </w:pPr>
    </w:p>
    <w:p w14:paraId="410C9053" w14:textId="77777777" w:rsidR="00850CA3" w:rsidRDefault="00850CA3" w:rsidP="00850CA3">
      <w:pPr>
        <w:pStyle w:val="Body"/>
      </w:pPr>
    </w:p>
    <w:p w14:paraId="7A2F5BEE" w14:textId="77777777" w:rsidR="00850CA3" w:rsidRDefault="00850CA3" w:rsidP="00850CA3">
      <w:pPr>
        <w:pStyle w:val="Body"/>
      </w:pPr>
    </w:p>
    <w:p w14:paraId="073E33B6" w14:textId="1A098491" w:rsidR="00850CA3" w:rsidRDefault="00850CA3" w:rsidP="00850CA3">
      <w:pPr>
        <w:pStyle w:val="Body"/>
      </w:pPr>
      <w:r>
        <w:t>The prompt construction:</w:t>
      </w:r>
    </w:p>
    <w:p w14:paraId="10E82FB6" w14:textId="77777777" w:rsidR="00850CA3" w:rsidRDefault="00850CA3" w:rsidP="00850CA3">
      <w:pPr>
        <w:pStyle w:val="ListBullet"/>
      </w:pPr>
      <w:r>
        <w:t xml:space="preserve"> (#A) carefully instructs the LLM to generate clean, paragraph-formatted responses with proper citations. The formatting instructions </w:t>
      </w:r>
    </w:p>
    <w:p w14:paraId="2BB59CD6" w14:textId="77777777" w:rsidR="00850CA3" w:rsidRDefault="00850CA3" w:rsidP="00850CA3">
      <w:pPr>
        <w:pStyle w:val="ListBullet"/>
      </w:pPr>
      <w:r>
        <w:t xml:space="preserve">(#B) ensure the output is polished and professional, removing technical artifacts that might confuse users. The user's original query </w:t>
      </w:r>
    </w:p>
    <w:p w14:paraId="6F258048" w14:textId="77777777" w:rsidR="00850CA3" w:rsidRDefault="00850CA3" w:rsidP="00850CA3">
      <w:pPr>
        <w:pStyle w:val="ListBullet"/>
      </w:pPr>
      <w:r>
        <w:t xml:space="preserve">(#C) is preserved to maintain focus and relevance, while the retrieved context </w:t>
      </w:r>
    </w:p>
    <w:p w14:paraId="6C22DA65" w14:textId="77777777" w:rsidR="00850CA3" w:rsidRDefault="00850CA3" w:rsidP="00850CA3">
      <w:pPr>
        <w:pStyle w:val="ListBullet"/>
      </w:pPr>
      <w:r>
        <w:t xml:space="preserve">(#D) provides the factual foundation that prevents hallucination. The streaming </w:t>
      </w:r>
      <w:r>
        <w:lastRenderedPageBreak/>
        <w:t xml:space="preserve">functionality </w:t>
      </w:r>
    </w:p>
    <w:p w14:paraId="66952B76" w14:textId="77777777" w:rsidR="00850CA3" w:rsidRDefault="00850CA3" w:rsidP="00850CA3">
      <w:pPr>
        <w:pStyle w:val="ListBullet"/>
      </w:pPr>
      <w:r>
        <w:t xml:space="preserve">(#E) enables real-time response generation, creating a more interactive experience, and the dual return values </w:t>
      </w:r>
    </w:p>
    <w:p w14:paraId="65C21FFA" w14:textId="10213FB1" w:rsidR="00850CA3" w:rsidRDefault="00850CA3" w:rsidP="00850CA3">
      <w:pPr>
        <w:pStyle w:val="ListBullet"/>
      </w:pPr>
      <w:r>
        <w:t>(#F) provide both the polished response and the raw sources for transparency or further reference.</w:t>
      </w:r>
    </w:p>
    <w:p w14:paraId="531ED8C5" w14:textId="1309FF10" w:rsidR="00EB7AA6" w:rsidRDefault="00EB7AA6" w:rsidP="00EB7AA6">
      <w:pPr>
        <w:pStyle w:val="Body"/>
      </w:pPr>
      <w:r w:rsidRPr="00EB7AA6">
        <w:t>While our RAG was successful,</w:t>
      </w:r>
      <w:r>
        <w:t xml:space="preserve"> </w:t>
      </w:r>
      <w:r w:rsidRPr="00EB7AA6">
        <w:t>it only covered one city Paris, to make it scalable across multiple cities, we will use Vector Database</w:t>
      </w:r>
      <w:r>
        <w:t>,</w:t>
      </w:r>
      <w:r w:rsidRPr="00EB7AA6">
        <w:t xml:space="preserve"> </w:t>
      </w:r>
      <w:r w:rsidRPr="00EB7AA6">
        <w:rPr>
          <w:i/>
          <w:iCs/>
        </w:rPr>
        <w:t>Qdrant</w:t>
      </w:r>
      <w:r>
        <w:rPr>
          <w:i/>
          <w:iCs/>
        </w:rPr>
        <w:t>,</w:t>
      </w:r>
      <w:r w:rsidRPr="00EB7AA6">
        <w:t xml:space="preserve"> </w:t>
      </w:r>
      <w:r w:rsidR="000B442F">
        <w:t xml:space="preserve">in our next section, </w:t>
      </w:r>
      <w:r w:rsidRPr="00EB7AA6">
        <w:t>to help us with not only retrieve the relevant reviews but use the filter</w:t>
      </w:r>
      <w:r>
        <w:t xml:space="preserve">s within the meta data </w:t>
      </w:r>
      <w:r w:rsidRPr="00EB7AA6">
        <w:t xml:space="preserve">to select the appropriate city. </w:t>
      </w:r>
    </w:p>
    <w:p w14:paraId="5DECB58A" w14:textId="3BD6271B" w:rsidR="00260514" w:rsidRDefault="00EB7AA6" w:rsidP="00EB7AA6">
      <w:pPr>
        <w:pStyle w:val="Body"/>
      </w:pPr>
      <w:r w:rsidRPr="00EB7AA6">
        <w:t>In</w:t>
      </w:r>
      <w:r w:rsidR="00B92DAD">
        <w:t xml:space="preserve"> </w:t>
      </w:r>
      <w:r w:rsidRPr="00EB7AA6">
        <w:t>section</w:t>
      </w:r>
      <w:r w:rsidR="00B92DAD">
        <w:t xml:space="preserve"> 6.3</w:t>
      </w:r>
      <w:r w:rsidRPr="00EB7AA6">
        <w:t>, we'll explore the concept of chunking</w:t>
      </w:r>
      <w:r w:rsidR="002B02B4">
        <w:t xml:space="preserve">, </w:t>
      </w:r>
      <w:r w:rsidRPr="00EB7AA6">
        <w:t>a critical technique for breaking down extensive documents into manageable pieces that can be effectively searched and retrieved. Imagine trying to find relevant information in a 50-page hotel brochure or a 30-page research paper; without proper chunking, our system might miss crucial details buried in the middle of these documents or struggle with context window limitations that prevent the LLM from processing such large inputs effectively.</w:t>
      </w:r>
      <w:r w:rsidR="00850CA3">
        <w:t xml:space="preserve"> </w:t>
      </w:r>
    </w:p>
    <w:p w14:paraId="278FDA11" w14:textId="77777777" w:rsidR="006644A0" w:rsidRDefault="006644A0" w:rsidP="00EB7AA6">
      <w:pPr>
        <w:pStyle w:val="Body"/>
      </w:pPr>
    </w:p>
    <w:p w14:paraId="06642A4D" w14:textId="58D6574F" w:rsidR="006644A0" w:rsidRDefault="006644A0" w:rsidP="006644A0">
      <w:pPr>
        <w:pStyle w:val="Head1"/>
        <w:numPr>
          <w:ilvl w:val="1"/>
          <w:numId w:val="32"/>
        </w:numPr>
      </w:pPr>
      <w:r>
        <w:t>Using Vector Databases</w:t>
      </w:r>
      <w:r w:rsidRPr="00850CA3">
        <w:t xml:space="preserve">: </w:t>
      </w:r>
      <w:r>
        <w:t xml:space="preserve">For </w:t>
      </w:r>
      <w:r w:rsidR="00B92DAD">
        <w:t>scalability</w:t>
      </w:r>
      <w:r>
        <w:t xml:space="preserve"> and </w:t>
      </w:r>
      <w:r w:rsidR="00B92DAD">
        <w:t>enhancing search capabilities</w:t>
      </w:r>
    </w:p>
    <w:p w14:paraId="40D3A179" w14:textId="77777777" w:rsidR="00B92DAD" w:rsidRPr="00B92DAD" w:rsidRDefault="00B92DAD" w:rsidP="00B92DAD">
      <w:pPr>
        <w:pStyle w:val="Body1"/>
      </w:pPr>
    </w:p>
    <w:p w14:paraId="0B102B92" w14:textId="15C668D2" w:rsidR="006644A0" w:rsidRDefault="00B92DAD" w:rsidP="00603C86">
      <w:pPr>
        <w:pStyle w:val="Body1"/>
      </w:pPr>
      <w:r w:rsidRPr="00B92DAD">
        <w:t>In this section, we will explore how vector databases can enhance our search capabilities for scalability.</w:t>
      </w:r>
      <w:r>
        <w:t xml:space="preserve"> As discussed in previous chapters, Vector Databases serve as a good and practical replacement for FAISS. Not only we will now use Vector Database for embedding retrieval, </w:t>
      </w:r>
      <w:r w:rsidR="00313548">
        <w:t>but we</w:t>
      </w:r>
      <w:r>
        <w:t xml:space="preserve"> will also</w:t>
      </w:r>
      <w:r w:rsidRPr="00B92DAD">
        <w:t xml:space="preserve"> focus on utilizing their meta data filtering capabilities </w:t>
      </w:r>
      <w:r w:rsidR="00313548">
        <w:t>find</w:t>
      </w:r>
      <w:r w:rsidRPr="00B92DAD">
        <w:t xml:space="preserve"> the most relevant embeddings</w:t>
      </w:r>
      <w:r w:rsidR="00313548">
        <w:t xml:space="preserve"> for our query</w:t>
      </w:r>
      <w:r w:rsidRPr="00B92DAD">
        <w:t>. With a vast collection of reviews spanning multiple cities and languages, finding appropriate responses becomes more challenging as the dataset expands. However, vector databases allow us to efficiently retrieve the most relevant results based on similarity scores</w:t>
      </w:r>
      <w:r w:rsidR="00313548">
        <w:t xml:space="preserve"> and meta data</w:t>
      </w:r>
      <w:r w:rsidRPr="00B92DAD">
        <w:t>, enabling us to provide users with a personalized experience.</w:t>
      </w:r>
    </w:p>
    <w:p w14:paraId="6FE0093B" w14:textId="77777777" w:rsidR="00603C86" w:rsidRDefault="00603C86" w:rsidP="00EB7AA6">
      <w:pPr>
        <w:pStyle w:val="Body"/>
      </w:pPr>
    </w:p>
    <w:p w14:paraId="002F58BB" w14:textId="77777777" w:rsidR="00260514" w:rsidRDefault="00260514" w:rsidP="001F5B5A">
      <w:pPr>
        <w:pStyle w:val="Body"/>
      </w:pPr>
    </w:p>
    <w:p w14:paraId="4444C562" w14:textId="77777777" w:rsidR="007F5307" w:rsidRDefault="007F5307" w:rsidP="001F5B5A">
      <w:pPr>
        <w:pStyle w:val="Body"/>
      </w:pPr>
    </w:p>
    <w:p w14:paraId="61FE9416" w14:textId="77777777" w:rsidR="007F5307" w:rsidRDefault="007F5307" w:rsidP="001F5B5A">
      <w:pPr>
        <w:pStyle w:val="Body"/>
      </w:pPr>
    </w:p>
    <w:p w14:paraId="29B9337F" w14:textId="77777777" w:rsidR="007F5307" w:rsidRDefault="007F5307" w:rsidP="001F5B5A">
      <w:pPr>
        <w:pStyle w:val="Body"/>
      </w:pPr>
    </w:p>
    <w:p w14:paraId="43B0E547" w14:textId="17852C44" w:rsidR="007F5307" w:rsidRDefault="007F5307" w:rsidP="001F5B5A">
      <w:pPr>
        <w:pStyle w:val="Body"/>
      </w:pPr>
      <w:r>
        <w:t>Until now we had only limited ourselves to one city, i.e. Paris for all searches, consider the following code:</w:t>
      </w:r>
    </w:p>
    <w:p w14:paraId="29846847" w14:textId="77777777" w:rsidR="007F5307" w:rsidRDefault="007F5307" w:rsidP="001F5B5A">
      <w:pPr>
        <w:pStyle w:val="Body"/>
      </w:pPr>
    </w:p>
    <w:p w14:paraId="74589CB9" w14:textId="77777777" w:rsidR="007F5307" w:rsidRDefault="007F5307" w:rsidP="007F5307">
      <w:pPr>
        <w:pStyle w:val="Code"/>
      </w:pPr>
      <w:r>
        <w:t>distances, indices = search_faiss_index(query_embedding, faiss_index, k=k)</w:t>
      </w:r>
    </w:p>
    <w:p w14:paraId="374EFDC2" w14:textId="050248D6" w:rsidR="007F5307" w:rsidRDefault="007F5307" w:rsidP="001F5B5A">
      <w:pPr>
        <w:pStyle w:val="Body"/>
      </w:pPr>
      <w:r>
        <w:t xml:space="preserve"> </w:t>
      </w:r>
    </w:p>
    <w:p w14:paraId="79A507BE" w14:textId="6F1F836F" w:rsidR="00130D71" w:rsidRDefault="00130D71" w:rsidP="00130D71">
      <w:pPr>
        <w:pStyle w:val="Body"/>
      </w:pPr>
      <w:r>
        <w:t xml:space="preserve">If we haven't already filtered our city, the code above will search through each embedding, and for a query like, </w:t>
      </w:r>
      <w:r w:rsidRPr="00130D71">
        <w:rPr>
          <w:i/>
          <w:iCs/>
        </w:rPr>
        <w:t>"Hotel which is centrally located, close to all attractions and has great food nearby,"</w:t>
      </w:r>
      <w:r>
        <w:t xml:space="preserve"> it will end up getting results for all hotels that match this query across all cities. </w:t>
      </w:r>
      <w:r>
        <w:lastRenderedPageBreak/>
        <w:t>This can result in irrelevant or unnecessary information being retrieved, leading to less personalized recommendations.</w:t>
      </w:r>
    </w:p>
    <w:p w14:paraId="70F89662" w14:textId="77777777" w:rsidR="0090471A" w:rsidRDefault="00130D71" w:rsidP="00130D71">
      <w:pPr>
        <w:pStyle w:val="Body"/>
      </w:pPr>
      <w:r>
        <w:t xml:space="preserve">We often want to work with a system that considers diversity when generating responses, ensuring a range of options are presented to users. By introducing filtering based on specific criteria like city, location, and preferences, the search process can be </w:t>
      </w:r>
      <w:r w:rsidRPr="00130D71">
        <w:rPr>
          <w:i/>
          <w:iCs/>
        </w:rPr>
        <w:t>parameterized</w:t>
      </w:r>
      <w:r>
        <w:t xml:space="preserve"> to provide more relevant results. This not only enhances the user experience but also saves time by avoiding the need for manual sifting through irrelevant content.</w:t>
      </w:r>
      <w:r w:rsidR="00964B77">
        <w:t xml:space="preserve"> </w:t>
      </w:r>
    </w:p>
    <w:p w14:paraId="18FC1D6C" w14:textId="4101CEFF" w:rsidR="007F5307" w:rsidRDefault="00964B77" w:rsidP="00130D71">
      <w:pPr>
        <w:pStyle w:val="Body"/>
      </w:pPr>
      <w:r>
        <w:t xml:space="preserve">Let’s </w:t>
      </w:r>
      <w:r w:rsidR="0090471A">
        <w:t>expand</w:t>
      </w:r>
      <w:r>
        <w:t xml:space="preserve"> our search </w:t>
      </w:r>
      <w:r w:rsidR="0090471A">
        <w:t xml:space="preserve">and RAG capabilities, </w:t>
      </w:r>
      <w:r>
        <w:t>across multiple cities</w:t>
      </w:r>
      <w:r w:rsidR="0034792F">
        <w:t xml:space="preserve">, we will be utilizing pretty much all the code from our previous listing, just replacing FAISS with </w:t>
      </w:r>
      <w:r w:rsidR="0034792F" w:rsidRPr="003F1414">
        <w:rPr>
          <w:i/>
          <w:iCs/>
        </w:rPr>
        <w:t>Qdrant</w:t>
      </w:r>
      <w:r w:rsidR="0034792F">
        <w:t xml:space="preserve"> and adding meta data filters.</w:t>
      </w:r>
    </w:p>
    <w:p w14:paraId="422D48E2" w14:textId="77777777" w:rsidR="005D23F6" w:rsidRDefault="005D23F6" w:rsidP="00130D71">
      <w:pPr>
        <w:pStyle w:val="Body"/>
      </w:pPr>
    </w:p>
    <w:p w14:paraId="59A871DA" w14:textId="24CAF995" w:rsidR="005D23F6" w:rsidRDefault="005D23F6" w:rsidP="005D23F6">
      <w:pPr>
        <w:pStyle w:val="CodeListingCaption"/>
      </w:pPr>
      <w:r>
        <w:t xml:space="preserve">Listing 6.2 Expanding </w:t>
      </w:r>
      <w:r w:rsidR="0034792F">
        <w:t xml:space="preserve">search and RAG </w:t>
      </w:r>
      <w:r w:rsidR="003F1414">
        <w:t>across multiple cities</w:t>
      </w:r>
      <w:r>
        <w:t xml:space="preserve"> (</w:t>
      </w:r>
      <w:proofErr w:type="spellStart"/>
      <w:r>
        <w:fldChar w:fldCharType="begin"/>
      </w:r>
      <w:r>
        <w:instrText>HYPERLINK "https://colab.research.google.com/drive/1McLwNT6Ps-jO4XFPaOVoXg2RNyq4IUDD?usp=sharing"</w:instrText>
      </w:r>
      <w:r>
        <w:fldChar w:fldCharType="separate"/>
      </w:r>
      <w:r w:rsidRPr="00A76971">
        <w:rPr>
          <w:rStyle w:val="Hyperlink"/>
        </w:rPr>
        <w:t>colab</w:t>
      </w:r>
      <w:proofErr w:type="spellEnd"/>
      <w:r w:rsidRPr="00A76971">
        <w:rPr>
          <w:rStyle w:val="Hyperlink"/>
        </w:rPr>
        <w:t xml:space="preserve"> link</w:t>
      </w:r>
      <w:r>
        <w:fldChar w:fldCharType="end"/>
      </w:r>
      <w:r>
        <w:t>)</w:t>
      </w:r>
    </w:p>
    <w:p w14:paraId="2E24ABA9" w14:textId="77777777" w:rsidR="005D23F6" w:rsidRPr="000D29C4" w:rsidRDefault="005D23F6" w:rsidP="005D23F6">
      <w:pPr>
        <w:pStyle w:val="Head3"/>
      </w:pPr>
      <w:r w:rsidRPr="000D29C4">
        <w:t xml:space="preserve">Step 1: Install </w:t>
      </w:r>
      <w:r>
        <w:t>and load the required python packages</w:t>
      </w:r>
    </w:p>
    <w:p w14:paraId="76833AE5" w14:textId="673E003F" w:rsidR="009E5DFA" w:rsidRDefault="009E5DFA" w:rsidP="009E5DFA">
      <w:pPr>
        <w:pStyle w:val="Code"/>
      </w:pPr>
      <w:r>
        <w:t>!pip install qdrant_client #A</w:t>
      </w:r>
    </w:p>
    <w:p w14:paraId="43A986E2" w14:textId="2C89179A" w:rsidR="005D23F6" w:rsidRDefault="009E5DFA" w:rsidP="009E5DFA">
      <w:pPr>
        <w:pStyle w:val="Code"/>
      </w:pPr>
      <w:r>
        <w:t>from qdrant_client import QdrantClient, models #B</w:t>
      </w:r>
    </w:p>
    <w:p w14:paraId="6D5DCE3E" w14:textId="77777777" w:rsidR="009E5DFA" w:rsidRDefault="009E5DFA" w:rsidP="009E5DFA">
      <w:pPr>
        <w:pStyle w:val="Code"/>
      </w:pPr>
    </w:p>
    <w:p w14:paraId="383E9C31" w14:textId="418D19CA" w:rsidR="009E5DFA" w:rsidRDefault="009E5DFA" w:rsidP="009E5DFA">
      <w:pPr>
        <w:pStyle w:val="Code"/>
      </w:pPr>
      <w:r>
        <w:t>client = QdrantClient(":memory:")#C #D</w:t>
      </w:r>
    </w:p>
    <w:p w14:paraId="1122E688" w14:textId="7079158B" w:rsidR="009E5DFA" w:rsidRDefault="009E5DFA" w:rsidP="009E5DFA">
      <w:pPr>
        <w:pStyle w:val="Code"/>
      </w:pPr>
      <w:r>
        <w:t>text_embeddings_size = 768 #E</w:t>
      </w:r>
    </w:p>
    <w:p w14:paraId="55819A01" w14:textId="661B4BC5" w:rsidR="009E5DFA" w:rsidRDefault="009E5DFA" w:rsidP="009E5DFA">
      <w:pPr>
        <w:pStyle w:val="CodeAnnotation"/>
      </w:pPr>
      <w:r>
        <w:t>#A: Import necessary modules from the Qdrant client library</w:t>
      </w:r>
    </w:p>
    <w:p w14:paraId="67FDFA11" w14:textId="0DE2E55E" w:rsidR="009E5DFA" w:rsidRDefault="009E5DFA" w:rsidP="009E5DFA">
      <w:pPr>
        <w:pStyle w:val="CodeAnnotation"/>
      </w:pPr>
      <w:r>
        <w:t>#B: Qdrant allows you to store and search high-dimensional vector embeddings efficiently</w:t>
      </w:r>
    </w:p>
    <w:p w14:paraId="6B00E5EB" w14:textId="2AC60049" w:rsidR="009E5DFA" w:rsidRDefault="009E5DFA" w:rsidP="009E5DFA">
      <w:pPr>
        <w:pStyle w:val="CodeAnnotation"/>
      </w:pPr>
      <w:r>
        <w:t>#C: Create a new Qdrant client instance using in-memory storage</w:t>
      </w:r>
    </w:p>
    <w:p w14:paraId="7FEA2EA3" w14:textId="6954C365" w:rsidR="009E5DFA" w:rsidRDefault="009E5DFA" w:rsidP="009E5DFA">
      <w:pPr>
        <w:pStyle w:val="CodeAnnotation"/>
      </w:pPr>
      <w:r>
        <w:t>#D:</w:t>
      </w:r>
      <w:proofErr w:type="gramStart"/>
      <w:r>
        <w:t>":memory</w:t>
      </w:r>
      <w:proofErr w:type="gramEnd"/>
      <w:r>
        <w:t>:" means the data will be stored temporarily in RAM (not saved to disk)</w:t>
      </w:r>
    </w:p>
    <w:p w14:paraId="59A76F58" w14:textId="2AE620EB" w:rsidR="009E5DFA" w:rsidRDefault="009E5DFA" w:rsidP="009E5DFA">
      <w:pPr>
        <w:pStyle w:val="CodeAnnotation"/>
      </w:pPr>
      <w:r>
        <w:t xml:space="preserve">#E: </w:t>
      </w:r>
      <w:r w:rsidRPr="009E5DFA">
        <w:t>Display the size (number of dimensions) of the text embeddings we generated earlier</w:t>
      </w:r>
    </w:p>
    <w:p w14:paraId="18F7CB2B" w14:textId="77777777" w:rsidR="009E5DFA" w:rsidRDefault="009E5DFA" w:rsidP="009E5DFA">
      <w:pPr>
        <w:pStyle w:val="CodeAnnotation"/>
      </w:pPr>
    </w:p>
    <w:p w14:paraId="494980BF" w14:textId="77777777" w:rsidR="009E5DFA" w:rsidRDefault="009E5DFA" w:rsidP="009E5DFA">
      <w:pPr>
        <w:pStyle w:val="CodeAnnotation"/>
      </w:pPr>
    </w:p>
    <w:p w14:paraId="239991F8" w14:textId="77777777" w:rsidR="009E5DFA" w:rsidRDefault="009E5DFA" w:rsidP="009E5DFA">
      <w:pPr>
        <w:pStyle w:val="Body"/>
      </w:pPr>
    </w:p>
    <w:p w14:paraId="5EF0F7A9" w14:textId="49ECBCFA" w:rsidR="009E5DFA" w:rsidRPr="000D29C4" w:rsidRDefault="009E5DFA" w:rsidP="009E5DFA">
      <w:pPr>
        <w:pStyle w:val="Head3"/>
      </w:pPr>
      <w:r w:rsidRPr="000D29C4">
        <w:t xml:space="preserve">Step </w:t>
      </w:r>
      <w:r>
        <w:t>2</w:t>
      </w:r>
      <w:r w:rsidRPr="000D29C4">
        <w:t xml:space="preserve">: </w:t>
      </w:r>
      <w:r>
        <w:t>Pulling data for all cities and Embedding them</w:t>
      </w:r>
    </w:p>
    <w:p w14:paraId="2B3EAD99" w14:textId="77777777" w:rsidR="009E5DFA" w:rsidRDefault="009E5DFA" w:rsidP="009E5DFA">
      <w:pPr>
        <w:pStyle w:val="Code"/>
      </w:pPr>
      <w:r>
        <w:t>dataset = load_dataset("traversaal-ai-hackathon/hotel_datasets")</w:t>
      </w:r>
    </w:p>
    <w:p w14:paraId="1E968DB1" w14:textId="77777777" w:rsidR="009E5DFA" w:rsidRDefault="009E5DFA" w:rsidP="009E5DFA">
      <w:pPr>
        <w:pStyle w:val="Code"/>
      </w:pPr>
      <w:r>
        <w:t>df_all=pd.DataFrame(dataset['train'])</w:t>
      </w:r>
    </w:p>
    <w:p w14:paraId="10C6813E" w14:textId="77777777" w:rsidR="009E5DFA" w:rsidRDefault="009E5DFA" w:rsidP="009E5DFA">
      <w:pPr>
        <w:pStyle w:val="Code"/>
      </w:pPr>
      <w:r>
        <w:t>df_all.drop_duplicates()</w:t>
      </w:r>
    </w:p>
    <w:p w14:paraId="5D99C01C" w14:textId="77777777" w:rsidR="009E5DFA" w:rsidRDefault="009E5DFA" w:rsidP="009E5DFA">
      <w:pPr>
        <w:pStyle w:val="Code"/>
      </w:pPr>
      <w:r>
        <w:t>reviews_df = df_all.dropna(subset=['review_text'])</w:t>
      </w:r>
    </w:p>
    <w:p w14:paraId="7A6912ED" w14:textId="6E6BCCAF" w:rsidR="009E5DFA" w:rsidRDefault="009E5DFA" w:rsidP="009E5DFA">
      <w:pPr>
        <w:pStyle w:val="Code"/>
      </w:pPr>
      <w:r>
        <w:t>reviews = reviews_df['review_text'].tolist()</w:t>
      </w:r>
    </w:p>
    <w:p w14:paraId="07FEE7D5" w14:textId="77777777" w:rsidR="009E5DFA" w:rsidRDefault="009E5DFA" w:rsidP="009E5DFA">
      <w:pPr>
        <w:pStyle w:val="Code"/>
      </w:pPr>
    </w:p>
    <w:p w14:paraId="69EA2F36" w14:textId="766C4B67" w:rsidR="009E5DFA" w:rsidRDefault="009E5DFA" w:rsidP="009E5DFA">
      <w:pPr>
        <w:pStyle w:val="Code"/>
      </w:pPr>
      <w:r w:rsidRPr="009E5DFA">
        <w:t>review_embeddings = get_embeddings(reviews, model)</w:t>
      </w:r>
      <w:r>
        <w:t>#A</w:t>
      </w:r>
    </w:p>
    <w:p w14:paraId="30069C47" w14:textId="77777777" w:rsidR="009E5DFA" w:rsidRDefault="009E5DFA" w:rsidP="009E5DFA">
      <w:pPr>
        <w:pStyle w:val="Code"/>
      </w:pPr>
    </w:p>
    <w:p w14:paraId="1919B66A" w14:textId="5CC53003" w:rsidR="009E5DFA" w:rsidRDefault="009E5DFA" w:rsidP="009E5DFA">
      <w:pPr>
        <w:pStyle w:val="CodeAnnotation"/>
      </w:pPr>
      <w:r>
        <w:t>#A: Generate Embeddings for all reviews</w:t>
      </w:r>
    </w:p>
    <w:p w14:paraId="1139116D" w14:textId="77777777" w:rsidR="009E5DFA" w:rsidRDefault="009E5DFA" w:rsidP="009E5DFA">
      <w:pPr>
        <w:pStyle w:val="Code"/>
      </w:pPr>
    </w:p>
    <w:p w14:paraId="662A31EF" w14:textId="6D8F6CDF" w:rsidR="009E5DFA" w:rsidRPr="000D29C4" w:rsidRDefault="009E5DFA" w:rsidP="009E5DFA">
      <w:pPr>
        <w:pStyle w:val="Head3"/>
      </w:pPr>
      <w:r w:rsidRPr="000D29C4">
        <w:t xml:space="preserve">Step </w:t>
      </w:r>
      <w:r>
        <w:t>3</w:t>
      </w:r>
      <w:r w:rsidRPr="000D29C4">
        <w:t xml:space="preserve">: </w:t>
      </w:r>
      <w:r>
        <w:t>Creating Qdrant Collection</w:t>
      </w:r>
    </w:p>
    <w:p w14:paraId="56C6DE4E" w14:textId="1F761627" w:rsidR="009E5DFA" w:rsidRPr="009E5DFA" w:rsidRDefault="009E5DFA" w:rsidP="009E5DFA">
      <w:pPr>
        <w:pStyle w:val="Body"/>
        <w:ind w:firstLine="0"/>
      </w:pPr>
      <w:r w:rsidRPr="009E5DFA">
        <w:t>Define the name of the collection we want to manage in Qdrant.</w:t>
      </w:r>
      <w:r>
        <w:t xml:space="preserve"> </w:t>
      </w:r>
      <w:r w:rsidRPr="009E5DFA">
        <w:t xml:space="preserve">A collection in Qdrant is </w:t>
      </w:r>
      <w:r w:rsidR="00DE7934" w:rsidRPr="009E5DFA">
        <w:t>like</w:t>
      </w:r>
      <w:r w:rsidRPr="009E5DFA">
        <w:t xml:space="preserve"> a table in traditional </w:t>
      </w:r>
      <w:proofErr w:type="gramStart"/>
      <w:r w:rsidRPr="009E5DFA">
        <w:t xml:space="preserve">databases </w:t>
      </w:r>
      <w:r w:rsidR="002B02B4">
        <w:t>,</w:t>
      </w:r>
      <w:proofErr w:type="gramEnd"/>
      <w:r w:rsidR="002B02B4">
        <w:t xml:space="preserve"> </w:t>
      </w:r>
      <w:r>
        <w:t xml:space="preserve"> </w:t>
      </w:r>
      <w:r w:rsidRPr="009E5DFA">
        <w:t>it stores a group of vectors and their associated metadata.</w:t>
      </w:r>
    </w:p>
    <w:p w14:paraId="264B4801" w14:textId="77777777" w:rsidR="009E5DFA" w:rsidRPr="009E5DFA" w:rsidRDefault="009E5DFA" w:rsidP="009E5DFA">
      <w:pPr>
        <w:pStyle w:val="Body"/>
      </w:pPr>
    </w:p>
    <w:p w14:paraId="4776FDC2" w14:textId="20E810D9" w:rsidR="009E5DFA" w:rsidRDefault="009E5DFA" w:rsidP="009E5DFA">
      <w:pPr>
        <w:pStyle w:val="Code"/>
      </w:pPr>
      <w:r>
        <w:t>try:</w:t>
      </w:r>
    </w:p>
    <w:p w14:paraId="6A047C6F" w14:textId="6AC57E3A" w:rsidR="009E5DFA" w:rsidRDefault="009E5DFA" w:rsidP="009E5DFA">
      <w:pPr>
        <w:pStyle w:val="Code"/>
      </w:pPr>
      <w:r>
        <w:t xml:space="preserve">  </w:t>
      </w:r>
    </w:p>
    <w:p w14:paraId="492691D4" w14:textId="7CAAA8AB" w:rsidR="009E5DFA" w:rsidRDefault="009E5DFA" w:rsidP="009E5DFA">
      <w:pPr>
        <w:pStyle w:val="Code"/>
      </w:pPr>
      <w:r>
        <w:t xml:space="preserve">    if client.collection_exists(collection_name):#A</w:t>
      </w:r>
    </w:p>
    <w:p w14:paraId="326DD3BF" w14:textId="3A15B0DE" w:rsidR="009E5DFA" w:rsidRDefault="009E5DFA" w:rsidP="009E5DFA">
      <w:pPr>
        <w:pStyle w:val="Code"/>
      </w:pPr>
      <w:r>
        <w:t xml:space="preserve">        </w:t>
      </w:r>
    </w:p>
    <w:p w14:paraId="141A92D2" w14:textId="1C12C863" w:rsidR="009E5DFA" w:rsidRDefault="009E5DFA" w:rsidP="009E5DFA">
      <w:pPr>
        <w:pStyle w:val="Code"/>
      </w:pPr>
      <w:r>
        <w:t xml:space="preserve">        client.delete_collection(collection_name=collection_name)</w:t>
      </w:r>
    </w:p>
    <w:p w14:paraId="2BD7CA83" w14:textId="633A04AF" w:rsidR="009E5DFA" w:rsidRDefault="009E5DFA" w:rsidP="009E5DFA">
      <w:pPr>
        <w:pStyle w:val="Code"/>
      </w:pPr>
      <w:r>
        <w:t xml:space="preserve">        print(f"Collection '{collection_name}' deleted successfully.")</w:t>
      </w:r>
    </w:p>
    <w:p w14:paraId="1080DBDC" w14:textId="53260A1C" w:rsidR="009E5DFA" w:rsidRDefault="009E5DFA" w:rsidP="009E5DFA">
      <w:pPr>
        <w:pStyle w:val="Code"/>
      </w:pPr>
      <w:r>
        <w:t xml:space="preserve">    </w:t>
      </w:r>
      <w:r>
        <w:tab/>
        <w:t xml:space="preserve">   client.create_collection(</w:t>
      </w:r>
    </w:p>
    <w:p w14:paraId="3A7F3959" w14:textId="2904325E" w:rsidR="009E5DFA" w:rsidRDefault="009E5DFA" w:rsidP="009E5DFA">
      <w:pPr>
        <w:pStyle w:val="Code"/>
      </w:pPr>
      <w:r>
        <w:lastRenderedPageBreak/>
        <w:t xml:space="preserve">        collection_name=collection_name,  #B</w:t>
      </w:r>
    </w:p>
    <w:p w14:paraId="3DC7EE8A" w14:textId="77777777" w:rsidR="009E5DFA" w:rsidRDefault="009E5DFA" w:rsidP="009E5DFA">
      <w:pPr>
        <w:pStyle w:val="Code"/>
      </w:pPr>
    </w:p>
    <w:p w14:paraId="1C2EACC2" w14:textId="0CEFB89E" w:rsidR="009E5DFA" w:rsidRDefault="009E5DFA" w:rsidP="009E5DFA">
      <w:pPr>
        <w:pStyle w:val="Code"/>
      </w:pPr>
      <w:r>
        <w:t xml:space="preserve">      </w:t>
      </w:r>
    </w:p>
    <w:p w14:paraId="45A63ECE" w14:textId="77777777" w:rsidR="009E5DFA" w:rsidRDefault="009E5DFA" w:rsidP="009E5DFA">
      <w:pPr>
        <w:pStyle w:val="Code"/>
      </w:pPr>
      <w:r>
        <w:t xml:space="preserve">        vectors_config=models.VectorParams(</w:t>
      </w:r>
    </w:p>
    <w:p w14:paraId="15C444BF" w14:textId="4A6C8742" w:rsidR="009E5DFA" w:rsidRDefault="009E5DFA" w:rsidP="009E5DFA">
      <w:pPr>
        <w:pStyle w:val="Code"/>
      </w:pPr>
      <w:r>
        <w:t xml:space="preserve">            size=text_embeddings_size,       </w:t>
      </w:r>
    </w:p>
    <w:p w14:paraId="5789FCD9" w14:textId="408DDE05" w:rsidR="009E5DFA" w:rsidRDefault="009E5DFA" w:rsidP="009E5DFA">
      <w:pPr>
        <w:pStyle w:val="Code"/>
      </w:pPr>
      <w:r>
        <w:t xml:space="preserve">            distance=models.Distance.COSINE  </w:t>
      </w:r>
    </w:p>
    <w:p w14:paraId="57C739D3" w14:textId="77777777" w:rsidR="009E5DFA" w:rsidRDefault="009E5DFA" w:rsidP="009E5DFA">
      <w:pPr>
        <w:pStyle w:val="Code"/>
      </w:pPr>
      <w:r>
        <w:t xml:space="preserve">        ),</w:t>
      </w:r>
    </w:p>
    <w:p w14:paraId="1C5B83A7" w14:textId="09F7594D" w:rsidR="009E5DFA" w:rsidRDefault="009E5DFA" w:rsidP="00DE7934">
      <w:pPr>
        <w:pStyle w:val="Code"/>
      </w:pPr>
      <w:r>
        <w:t xml:space="preserve">    )</w:t>
      </w:r>
    </w:p>
    <w:p w14:paraId="7DD66B5D" w14:textId="032F9508" w:rsidR="009E5DFA" w:rsidRDefault="009E5DFA" w:rsidP="009E5DFA">
      <w:pPr>
        <w:pStyle w:val="Code"/>
      </w:pPr>
      <w:r>
        <w:t xml:space="preserve">    </w:t>
      </w:r>
    </w:p>
    <w:p w14:paraId="25E1DCDA" w14:textId="58326804" w:rsidR="009E5DFA" w:rsidRDefault="009E5DFA" w:rsidP="009E5DFA">
      <w:pPr>
        <w:pStyle w:val="Code"/>
      </w:pPr>
      <w:r>
        <w:t xml:space="preserve">    print(f"Collection '{collection_name}' created successfully.") #C</w:t>
      </w:r>
    </w:p>
    <w:p w14:paraId="64E259A8" w14:textId="77777777" w:rsidR="009E5DFA" w:rsidRDefault="009E5DFA" w:rsidP="009E5DFA">
      <w:pPr>
        <w:pStyle w:val="Code"/>
      </w:pPr>
    </w:p>
    <w:p w14:paraId="5A96604A" w14:textId="77777777" w:rsidR="009E5DFA" w:rsidRDefault="009E5DFA" w:rsidP="009E5DFA">
      <w:pPr>
        <w:pStyle w:val="Code"/>
      </w:pPr>
      <w:r>
        <w:t>except Exception as e:</w:t>
      </w:r>
    </w:p>
    <w:p w14:paraId="4C2D9A71" w14:textId="0246BAEC" w:rsidR="00D63809" w:rsidRDefault="009E5DFA" w:rsidP="009E5DFA">
      <w:pPr>
        <w:pStyle w:val="Code"/>
      </w:pPr>
      <w:r>
        <w:t xml:space="preserve">    print(f"An error occurred while setting up the collection: {e}")</w:t>
      </w:r>
    </w:p>
    <w:p w14:paraId="1DBF8D63" w14:textId="77777777" w:rsidR="009E5DFA" w:rsidRDefault="009E5DFA" w:rsidP="009E5DFA">
      <w:pPr>
        <w:pStyle w:val="Code"/>
      </w:pPr>
    </w:p>
    <w:p w14:paraId="57CAF153" w14:textId="70E8CD47" w:rsidR="009E5DFA" w:rsidRDefault="009E5DFA" w:rsidP="009E5DFA">
      <w:pPr>
        <w:pStyle w:val="CodeAnnotation"/>
      </w:pPr>
      <w:r>
        <w:t>#A: If the collection already exists, delete it to ensure we're starting fresh.</w:t>
      </w:r>
    </w:p>
    <w:p w14:paraId="6A9C5D39" w14:textId="3E489A19" w:rsidR="009E5DFA" w:rsidRDefault="009E5DFA" w:rsidP="009E5DFA">
      <w:pPr>
        <w:pStyle w:val="CodeAnnotation"/>
      </w:pPr>
      <w:r>
        <w:t>#B: The name of the new collection being created</w:t>
      </w:r>
    </w:p>
    <w:p w14:paraId="098C0B8F" w14:textId="23016F2B" w:rsidR="009E5DFA" w:rsidRDefault="009E5DFA" w:rsidP="009E5DFA">
      <w:pPr>
        <w:pStyle w:val="CodeAnnotation"/>
      </w:pPr>
      <w:r>
        <w:t xml:space="preserve">#C: </w:t>
      </w:r>
      <w:r w:rsidRPr="009E5DFA">
        <w:t>Print a confirmation that the collection was created successfully.</w:t>
      </w:r>
    </w:p>
    <w:p w14:paraId="15A8159B" w14:textId="77777777" w:rsidR="00913611" w:rsidRDefault="00913611" w:rsidP="009E5DFA">
      <w:pPr>
        <w:pStyle w:val="CodeAnnotation"/>
      </w:pPr>
    </w:p>
    <w:p w14:paraId="75B1AE48" w14:textId="1EA2A606" w:rsidR="00913611" w:rsidRDefault="00913611" w:rsidP="00913611">
      <w:pPr>
        <w:pStyle w:val="Head3"/>
      </w:pPr>
      <w:r w:rsidRPr="000D29C4">
        <w:t xml:space="preserve">Step </w:t>
      </w:r>
      <w:r>
        <w:t>4</w:t>
      </w:r>
      <w:r w:rsidRPr="000D29C4">
        <w:t xml:space="preserve">: </w:t>
      </w:r>
      <w:r>
        <w:t xml:space="preserve">Implement </w:t>
      </w:r>
      <w:r w:rsidR="00394B13">
        <w:t xml:space="preserve">Qdrant </w:t>
      </w:r>
      <w:r>
        <w:t>Search</w:t>
      </w:r>
    </w:p>
    <w:p w14:paraId="3F588ABD" w14:textId="77777777" w:rsidR="00394B13" w:rsidRDefault="00394B13" w:rsidP="00394B13">
      <w:pPr>
        <w:pStyle w:val="Body1"/>
      </w:pPr>
    </w:p>
    <w:p w14:paraId="27F1BFEE" w14:textId="1F3A0030" w:rsidR="00394B13" w:rsidRDefault="00394B13" w:rsidP="00394B13">
      <w:pPr>
        <w:pStyle w:val="Body1"/>
      </w:pPr>
      <w:r>
        <w:t>Prepare the data for uploading to Qdrant, we need to create "points", where each point contains:</w:t>
      </w:r>
    </w:p>
    <w:p w14:paraId="005CD492" w14:textId="68863C5B" w:rsidR="00394B13" w:rsidRDefault="00394B13" w:rsidP="00394B13">
      <w:pPr>
        <w:pStyle w:val="ListBullet"/>
      </w:pPr>
      <w:r>
        <w:t>An `id` (unique identifier for the point/review)</w:t>
      </w:r>
    </w:p>
    <w:p w14:paraId="0453A6FB" w14:textId="30DD93F3" w:rsidR="00394B13" w:rsidRDefault="00394B13" w:rsidP="00394B13">
      <w:pPr>
        <w:pStyle w:val="ListBullet"/>
      </w:pPr>
      <w:r>
        <w:t>A `vector` (the embedding of the review text)</w:t>
      </w:r>
    </w:p>
    <w:p w14:paraId="183998AB" w14:textId="27A06011" w:rsidR="00394B13" w:rsidRDefault="00394B13" w:rsidP="00394B13">
      <w:pPr>
        <w:pStyle w:val="ListBullet"/>
      </w:pPr>
      <w:r>
        <w:t>`payload` (metadata associated with the vector, like hotel name, city, etc.)</w:t>
      </w:r>
    </w:p>
    <w:p w14:paraId="1E722A81" w14:textId="77777777" w:rsidR="00394B13" w:rsidRDefault="00394B13" w:rsidP="00394B13">
      <w:pPr>
        <w:pStyle w:val="Body1"/>
      </w:pPr>
    </w:p>
    <w:p w14:paraId="7172D958" w14:textId="77777777" w:rsidR="00394B13" w:rsidRDefault="00394B13" w:rsidP="00394B13">
      <w:pPr>
        <w:pStyle w:val="Code"/>
      </w:pPr>
      <w:r>
        <w:t>points_to_upload = [</w:t>
      </w:r>
    </w:p>
    <w:p w14:paraId="5E08E686" w14:textId="77777777" w:rsidR="00394B13" w:rsidRDefault="00394B13" w:rsidP="00394B13">
      <w:pPr>
        <w:pStyle w:val="Code"/>
      </w:pPr>
      <w:r>
        <w:t xml:space="preserve">    models.PointStruct(</w:t>
      </w:r>
    </w:p>
    <w:p w14:paraId="16808F8E" w14:textId="77777777" w:rsidR="00394B13" w:rsidRDefault="00394B13" w:rsidP="00394B13">
      <w:pPr>
        <w:pStyle w:val="Code"/>
      </w:pPr>
      <w:r>
        <w:t xml:space="preserve">        id=i,  # Use the index as the unique ID</w:t>
      </w:r>
    </w:p>
    <w:p w14:paraId="5D0FEB23" w14:textId="658E9095" w:rsidR="00394B13" w:rsidRDefault="00394B13" w:rsidP="00394B13">
      <w:pPr>
        <w:pStyle w:val="Code"/>
      </w:pPr>
      <w:r>
        <w:t xml:space="preserve">        vector=review_embeddings[i].tolist(),  </w:t>
      </w:r>
    </w:p>
    <w:p w14:paraId="46BC9287" w14:textId="77777777" w:rsidR="00394B13" w:rsidRDefault="00394B13" w:rsidP="00394B13">
      <w:pPr>
        <w:pStyle w:val="Code"/>
      </w:pPr>
      <w:r>
        <w:t xml:space="preserve">        payload={</w:t>
      </w:r>
    </w:p>
    <w:p w14:paraId="4B4E25B3" w14:textId="77777777" w:rsidR="00394B13" w:rsidRDefault="00394B13" w:rsidP="00394B13">
      <w:pPr>
        <w:pStyle w:val="Code"/>
      </w:pPr>
      <w:r>
        <w:t xml:space="preserve">            "hotel_name": reviews_df.iloc[i]['hotel_name'],</w:t>
      </w:r>
    </w:p>
    <w:p w14:paraId="10092A02" w14:textId="77777777" w:rsidR="00394B13" w:rsidRDefault="00394B13" w:rsidP="00394B13">
      <w:pPr>
        <w:pStyle w:val="Code"/>
      </w:pPr>
      <w:r>
        <w:t xml:space="preserve">            "review_text": reviews_df.iloc[i]['review_text'],</w:t>
      </w:r>
    </w:p>
    <w:p w14:paraId="4A9D4A5F" w14:textId="77777777" w:rsidR="00394B13" w:rsidRDefault="00394B13" w:rsidP="00394B13">
      <w:pPr>
        <w:pStyle w:val="Code"/>
      </w:pPr>
      <w:r>
        <w:t xml:space="preserve">            "locality": reviews_df.iloc[i]['locality'], # Include locality for filtering</w:t>
      </w:r>
    </w:p>
    <w:p w14:paraId="0F3AE878" w14:textId="77777777" w:rsidR="00394B13" w:rsidRDefault="00394B13" w:rsidP="00394B13">
      <w:pPr>
        <w:pStyle w:val="Code"/>
      </w:pPr>
      <w:r>
        <w:t xml:space="preserve">        },</w:t>
      </w:r>
    </w:p>
    <w:p w14:paraId="61F501C8" w14:textId="77777777" w:rsidR="00394B13" w:rsidRDefault="00394B13" w:rsidP="00394B13">
      <w:pPr>
        <w:pStyle w:val="Code"/>
      </w:pPr>
      <w:r>
        <w:t xml:space="preserve">    )</w:t>
      </w:r>
    </w:p>
    <w:p w14:paraId="0F524CB8" w14:textId="77777777" w:rsidR="00394B13" w:rsidRDefault="00394B13" w:rsidP="00394B13">
      <w:pPr>
        <w:pStyle w:val="Code"/>
      </w:pPr>
      <w:r>
        <w:t xml:space="preserve">    for i in range(len(review_embeddings))</w:t>
      </w:r>
    </w:p>
    <w:p w14:paraId="6355FA5F" w14:textId="77777777" w:rsidR="00394B13" w:rsidRDefault="00394B13" w:rsidP="00394B13">
      <w:pPr>
        <w:pStyle w:val="Code"/>
      </w:pPr>
      <w:r>
        <w:t>]</w:t>
      </w:r>
    </w:p>
    <w:p w14:paraId="7472EBF2" w14:textId="77777777" w:rsidR="00394B13" w:rsidRDefault="00394B13" w:rsidP="00394B13">
      <w:pPr>
        <w:pStyle w:val="Code"/>
      </w:pPr>
    </w:p>
    <w:p w14:paraId="63F1484A" w14:textId="77777777" w:rsidR="00394B13" w:rsidRDefault="00394B13" w:rsidP="00394B13">
      <w:pPr>
        <w:pStyle w:val="Code"/>
      </w:pPr>
      <w:r>
        <w:t>client.upsert(</w:t>
      </w:r>
    </w:p>
    <w:p w14:paraId="3A6F1F2B" w14:textId="25CEC1A6" w:rsidR="00394B13" w:rsidRDefault="00394B13" w:rsidP="00394B13">
      <w:pPr>
        <w:pStyle w:val="Code"/>
      </w:pPr>
      <w:r>
        <w:t xml:space="preserve">    collection_name="hotel_reviews", #A</w:t>
      </w:r>
    </w:p>
    <w:p w14:paraId="540B77C2" w14:textId="60C7F3A4" w:rsidR="00394B13" w:rsidRDefault="00394B13" w:rsidP="00394B13">
      <w:pPr>
        <w:pStyle w:val="Code"/>
      </w:pPr>
      <w:r>
        <w:t xml:space="preserve">    wait=True,  </w:t>
      </w:r>
    </w:p>
    <w:p w14:paraId="56FE1DB9" w14:textId="77777777" w:rsidR="00394B13" w:rsidRDefault="00394B13" w:rsidP="00394B13">
      <w:pPr>
        <w:pStyle w:val="Code"/>
      </w:pPr>
      <w:r>
        <w:t xml:space="preserve">    points=points_to_upload,</w:t>
      </w:r>
    </w:p>
    <w:p w14:paraId="6DC730A6" w14:textId="77777777" w:rsidR="00394B13" w:rsidRDefault="00394B13" w:rsidP="00394B13">
      <w:pPr>
        <w:pStyle w:val="Code"/>
      </w:pPr>
      <w:r>
        <w:t>)</w:t>
      </w:r>
    </w:p>
    <w:p w14:paraId="23747621" w14:textId="77777777" w:rsidR="00394B13" w:rsidRDefault="00394B13" w:rsidP="00394B13">
      <w:pPr>
        <w:pStyle w:val="Code"/>
      </w:pPr>
    </w:p>
    <w:p w14:paraId="52E1F653" w14:textId="77777777" w:rsidR="00394B13" w:rsidRDefault="00394B13" w:rsidP="00394B13">
      <w:pPr>
        <w:pStyle w:val="CodeAnnotation"/>
      </w:pPr>
      <w:r>
        <w:t>#A: Upload the created points to the Qdrant collection in batches</w:t>
      </w:r>
    </w:p>
    <w:p w14:paraId="463A2266" w14:textId="0EEFE655" w:rsidR="00394B13" w:rsidRDefault="00394B13" w:rsidP="00394B13">
      <w:pPr>
        <w:pStyle w:val="Code"/>
        <w:ind w:left="0"/>
      </w:pPr>
    </w:p>
    <w:p w14:paraId="2A8C4175" w14:textId="22003978" w:rsidR="00394B13" w:rsidRDefault="00394B13" w:rsidP="00394B13">
      <w:pPr>
        <w:pStyle w:val="Head3"/>
      </w:pPr>
      <w:r w:rsidRPr="000D29C4">
        <w:t xml:space="preserve">Step </w:t>
      </w:r>
      <w:r>
        <w:t xml:space="preserve">4: </w:t>
      </w:r>
      <w:r w:rsidRPr="00394B13">
        <w:t xml:space="preserve"> Function to search Qdrant with an optional city filter</w:t>
      </w:r>
    </w:p>
    <w:p w14:paraId="25762E4E" w14:textId="59D2A8A5" w:rsidR="00394B13" w:rsidRDefault="00394B13" w:rsidP="00394B13">
      <w:pPr>
        <w:pStyle w:val="Code"/>
      </w:pPr>
    </w:p>
    <w:p w14:paraId="41DB2F77" w14:textId="1A2E909B" w:rsidR="00394B13" w:rsidRDefault="00394B13" w:rsidP="00394B13">
      <w:pPr>
        <w:pStyle w:val="Code"/>
      </w:pPr>
      <w:r>
        <w:t>def search_qdrant_with_filter(query, model, client, city=None, k=10): #A</w:t>
      </w:r>
    </w:p>
    <w:p w14:paraId="67B60355" w14:textId="56466D5F" w:rsidR="00394B13" w:rsidRDefault="00394B13" w:rsidP="00394B13">
      <w:pPr>
        <w:pStyle w:val="Code"/>
      </w:pPr>
      <w:r>
        <w:lastRenderedPageBreak/>
        <w:t xml:space="preserve">   </w:t>
      </w:r>
    </w:p>
    <w:p w14:paraId="05CE7CBF" w14:textId="77777777" w:rsidR="00394B13" w:rsidRDefault="00394B13" w:rsidP="00394B13">
      <w:pPr>
        <w:pStyle w:val="Code"/>
      </w:pPr>
      <w:r>
        <w:t xml:space="preserve">    query_filter = None</w:t>
      </w:r>
    </w:p>
    <w:p w14:paraId="5D9450A0" w14:textId="77777777" w:rsidR="00394B13" w:rsidRDefault="00394B13" w:rsidP="00394B13">
      <w:pPr>
        <w:pStyle w:val="Code"/>
      </w:pPr>
      <w:r>
        <w:t xml:space="preserve">    if city:</w:t>
      </w:r>
    </w:p>
    <w:p w14:paraId="1DE5EE88" w14:textId="1EE1C2EC" w:rsidR="00394B13" w:rsidRDefault="00394B13" w:rsidP="00394B13">
      <w:pPr>
        <w:pStyle w:val="Code"/>
      </w:pPr>
      <w:r>
        <w:t xml:space="preserve">        query_filter = models.Filter( #B</w:t>
      </w:r>
    </w:p>
    <w:p w14:paraId="18FC9A2C" w14:textId="77777777" w:rsidR="00394B13" w:rsidRDefault="00394B13" w:rsidP="00394B13">
      <w:pPr>
        <w:pStyle w:val="Code"/>
      </w:pPr>
      <w:r>
        <w:t xml:space="preserve">            must=[</w:t>
      </w:r>
    </w:p>
    <w:p w14:paraId="2DB33764" w14:textId="77777777" w:rsidR="00394B13" w:rsidRDefault="00394B13" w:rsidP="00394B13">
      <w:pPr>
        <w:pStyle w:val="Code"/>
      </w:pPr>
      <w:r>
        <w:t xml:space="preserve">                models.FieldCondition(</w:t>
      </w:r>
    </w:p>
    <w:p w14:paraId="4F60D404" w14:textId="77777777" w:rsidR="00394B13" w:rsidRDefault="00394B13" w:rsidP="00394B13">
      <w:pPr>
        <w:pStyle w:val="Code"/>
      </w:pPr>
      <w:r>
        <w:t xml:space="preserve">                    key="locality",</w:t>
      </w:r>
    </w:p>
    <w:p w14:paraId="50B26B61" w14:textId="77777777" w:rsidR="00394B13" w:rsidRDefault="00394B13" w:rsidP="00394B13">
      <w:pPr>
        <w:pStyle w:val="Code"/>
      </w:pPr>
      <w:r>
        <w:t xml:space="preserve">                    match=models.MatchValue(value=city)</w:t>
      </w:r>
    </w:p>
    <w:p w14:paraId="67CE3E7B" w14:textId="77777777" w:rsidR="00394B13" w:rsidRDefault="00394B13" w:rsidP="00394B13">
      <w:pPr>
        <w:pStyle w:val="Code"/>
      </w:pPr>
      <w:r>
        <w:t xml:space="preserve">                )</w:t>
      </w:r>
    </w:p>
    <w:p w14:paraId="6E3FD125" w14:textId="77777777" w:rsidR="00394B13" w:rsidRDefault="00394B13" w:rsidP="00394B13">
      <w:pPr>
        <w:pStyle w:val="Code"/>
      </w:pPr>
      <w:r>
        <w:t xml:space="preserve">            ]</w:t>
      </w:r>
    </w:p>
    <w:p w14:paraId="214757D4" w14:textId="77777777" w:rsidR="00394B13" w:rsidRDefault="00394B13" w:rsidP="00394B13">
      <w:pPr>
        <w:pStyle w:val="Code"/>
      </w:pPr>
      <w:r>
        <w:t xml:space="preserve">        )</w:t>
      </w:r>
    </w:p>
    <w:p w14:paraId="49011C55" w14:textId="77777777" w:rsidR="00394B13" w:rsidRDefault="00394B13" w:rsidP="00394B13">
      <w:pPr>
        <w:pStyle w:val="Code"/>
      </w:pPr>
    </w:p>
    <w:p w14:paraId="4887AFE7" w14:textId="77777777" w:rsidR="00394B13" w:rsidRDefault="00394B13" w:rsidP="00394B13">
      <w:pPr>
        <w:pStyle w:val="Code"/>
      </w:pPr>
    </w:p>
    <w:p w14:paraId="187404FE" w14:textId="77777777" w:rsidR="00394B13" w:rsidRDefault="00394B13" w:rsidP="00394B13">
      <w:pPr>
        <w:pStyle w:val="Code"/>
      </w:pPr>
    </w:p>
    <w:p w14:paraId="35F0301C" w14:textId="77777777" w:rsidR="00394B13" w:rsidRDefault="00394B13" w:rsidP="00394B13">
      <w:pPr>
        <w:pStyle w:val="Code"/>
      </w:pPr>
      <w:r>
        <w:t xml:space="preserve">    text_hits = client.query_points(</w:t>
      </w:r>
    </w:p>
    <w:p w14:paraId="5A725F9D" w14:textId="70D77067" w:rsidR="00394B13" w:rsidRDefault="00394B13" w:rsidP="00394B13">
      <w:pPr>
        <w:pStyle w:val="Code"/>
      </w:pPr>
      <w:r>
        <w:t xml:space="preserve">    collection_name="hotel_reviews",  </w:t>
      </w:r>
    </w:p>
    <w:p w14:paraId="70CAE1C6" w14:textId="77777777" w:rsidR="00394B13" w:rsidRDefault="00394B13" w:rsidP="00394B13">
      <w:pPr>
        <w:pStyle w:val="Code"/>
      </w:pPr>
      <w:r>
        <w:t xml:space="preserve">    query=query_embedding,</w:t>
      </w:r>
    </w:p>
    <w:p w14:paraId="32445DAB" w14:textId="14000F5D" w:rsidR="00394B13" w:rsidRDefault="00394B13" w:rsidP="00394B13">
      <w:pPr>
        <w:pStyle w:val="Code"/>
      </w:pPr>
      <w:r>
        <w:t xml:space="preserve">    query_filter=query_filter,   </w:t>
      </w:r>
    </w:p>
    <w:p w14:paraId="03CA42D0" w14:textId="615A3009" w:rsidR="00394B13" w:rsidRDefault="00394B13" w:rsidP="00394B13">
      <w:pPr>
        <w:pStyle w:val="Code"/>
      </w:pPr>
      <w:r>
        <w:t xml:space="preserve">    limit=k,                             </w:t>
      </w:r>
    </w:p>
    <w:p w14:paraId="0171E94D" w14:textId="5BF1AD86" w:rsidR="00394B13" w:rsidRDefault="00394B13" w:rsidP="00394B13">
      <w:pPr>
        <w:pStyle w:val="Code"/>
      </w:pPr>
      <w:r>
        <w:t xml:space="preserve">    with_payload=True, </w:t>
      </w:r>
    </w:p>
    <w:p w14:paraId="0A0FEA3F" w14:textId="619AC8DE" w:rsidR="00394B13" w:rsidRDefault="00394B13" w:rsidP="00394B13">
      <w:pPr>
        <w:pStyle w:val="Code"/>
      </w:pPr>
      <w:r>
        <w:t xml:space="preserve">).points                                 </w:t>
      </w:r>
    </w:p>
    <w:p w14:paraId="75E4504B" w14:textId="77777777" w:rsidR="00394B13" w:rsidRDefault="00394B13" w:rsidP="00394B13">
      <w:pPr>
        <w:pStyle w:val="Code"/>
        <w:ind w:left="0"/>
      </w:pPr>
    </w:p>
    <w:p w14:paraId="52E95115" w14:textId="77777777" w:rsidR="00394B13" w:rsidRDefault="00394B13" w:rsidP="00394B13">
      <w:pPr>
        <w:pStyle w:val="Code"/>
      </w:pPr>
    </w:p>
    <w:p w14:paraId="5BD87037" w14:textId="77777777" w:rsidR="00394B13" w:rsidRDefault="00394B13" w:rsidP="00394B13">
      <w:pPr>
        <w:pStyle w:val="Code"/>
      </w:pPr>
      <w:r>
        <w:t xml:space="preserve">    return text_hits</w:t>
      </w:r>
    </w:p>
    <w:p w14:paraId="0A1EFDA1" w14:textId="77777777" w:rsidR="00394B13" w:rsidRDefault="00394B13" w:rsidP="00394B13">
      <w:pPr>
        <w:pStyle w:val="Code"/>
        <w:ind w:left="0"/>
      </w:pPr>
    </w:p>
    <w:p w14:paraId="3EEC0732" w14:textId="77777777" w:rsidR="00394B13" w:rsidRPr="00394B13" w:rsidRDefault="00394B13" w:rsidP="00394B13">
      <w:pPr>
        <w:pStyle w:val="CodeAnnotation"/>
      </w:pPr>
    </w:p>
    <w:p w14:paraId="0F66CC20" w14:textId="140FACDA" w:rsidR="00913611" w:rsidRDefault="00394B13" w:rsidP="00394B13">
      <w:pPr>
        <w:pStyle w:val="CodeAnnotation"/>
      </w:pPr>
      <w:r>
        <w:t xml:space="preserve">#A: </w:t>
      </w:r>
      <w:r w:rsidRPr="00394B13">
        <w:t>Performs a semantic search on the Qdrant collection with an optional city filter.</w:t>
      </w:r>
    </w:p>
    <w:p w14:paraId="5CC30B73" w14:textId="3C7ECACA" w:rsidR="00394B13" w:rsidRDefault="00394B13" w:rsidP="00394B13">
      <w:pPr>
        <w:pStyle w:val="CodeAnnotation"/>
      </w:pPr>
      <w:r>
        <w:t xml:space="preserve">#B: </w:t>
      </w:r>
      <w:r w:rsidRPr="00394B13">
        <w:t>Perform the search</w:t>
      </w:r>
    </w:p>
    <w:p w14:paraId="072955BD" w14:textId="77777777" w:rsidR="009E5DFA" w:rsidRDefault="009E5DFA" w:rsidP="009E5DFA">
      <w:pPr>
        <w:pStyle w:val="Code"/>
      </w:pPr>
    </w:p>
    <w:p w14:paraId="22F5CACA" w14:textId="626DBA65" w:rsidR="00394B13" w:rsidRDefault="00394B13" w:rsidP="00394B13">
      <w:pPr>
        <w:pStyle w:val="Head3"/>
      </w:pPr>
      <w:r w:rsidRPr="000D29C4">
        <w:t xml:space="preserve">Step </w:t>
      </w:r>
      <w:r>
        <w:t xml:space="preserve">5: </w:t>
      </w:r>
      <w:r w:rsidRPr="00394B13">
        <w:t xml:space="preserve"> Modify the </w:t>
      </w:r>
      <w:proofErr w:type="spellStart"/>
      <w:r w:rsidRPr="00394B13">
        <w:t>generate_answer</w:t>
      </w:r>
      <w:proofErr w:type="spellEnd"/>
      <w:r w:rsidRPr="00394B13">
        <w:t xml:space="preserve"> function to use Qdrant search</w:t>
      </w:r>
    </w:p>
    <w:p w14:paraId="2C9FC3E8" w14:textId="77777777" w:rsidR="00394B13" w:rsidRDefault="00394B13" w:rsidP="00394B13">
      <w:pPr>
        <w:pStyle w:val="Body1"/>
      </w:pPr>
    </w:p>
    <w:p w14:paraId="226E0AC5" w14:textId="77777777" w:rsidR="00394B13" w:rsidRDefault="00394B13" w:rsidP="00394B13">
      <w:pPr>
        <w:pStyle w:val="Code"/>
      </w:pPr>
      <w:r>
        <w:t>def generate_answer_qdrant(query, city=None):</w:t>
      </w:r>
    </w:p>
    <w:p w14:paraId="3116B360" w14:textId="0A041B77" w:rsidR="00394B13" w:rsidRDefault="00394B13" w:rsidP="00394B13">
      <w:pPr>
        <w:pStyle w:val="Code"/>
      </w:pPr>
      <w:r>
        <w:t xml:space="preserve">    </w:t>
      </w:r>
    </w:p>
    <w:p w14:paraId="4EEC412B" w14:textId="5A9E5588" w:rsidR="00394B13" w:rsidRDefault="00394B13" w:rsidP="00394B13">
      <w:pPr>
        <w:pStyle w:val="Code"/>
      </w:pPr>
      <w:r>
        <w:t xml:space="preserve">    </w:t>
      </w:r>
    </w:p>
    <w:p w14:paraId="588CF08D" w14:textId="77777777" w:rsidR="00394B13" w:rsidRDefault="00394B13" w:rsidP="00394B13">
      <w:pPr>
        <w:pStyle w:val="Code"/>
      </w:pPr>
      <w:r>
        <w:t xml:space="preserve">    qdrant_results = search_qdrant_with_filter(query, model, client, city=city, k=25)</w:t>
      </w:r>
    </w:p>
    <w:p w14:paraId="42806CE3" w14:textId="68CC7F48" w:rsidR="00394B13" w:rsidRDefault="00394B13" w:rsidP="00394B13">
      <w:pPr>
        <w:pStyle w:val="Code"/>
      </w:pPr>
      <w:r>
        <w:t xml:space="preserve">         context_string = ""</w:t>
      </w:r>
    </w:p>
    <w:p w14:paraId="53DE0C24" w14:textId="77777777" w:rsidR="00394B13" w:rsidRDefault="00394B13" w:rsidP="00394B13">
      <w:pPr>
        <w:pStyle w:val="Code"/>
      </w:pPr>
      <w:r>
        <w:t xml:space="preserve">    for i, result in enumerate(qdrant_results):</w:t>
      </w:r>
    </w:p>
    <w:p w14:paraId="0884AC74" w14:textId="77777777" w:rsidR="00394B13" w:rsidRDefault="00394B13" w:rsidP="00394B13">
      <w:pPr>
        <w:pStyle w:val="Code"/>
      </w:pPr>
      <w:r>
        <w:t xml:space="preserve">        context_string += f"Source {i+1}:\n"</w:t>
      </w:r>
    </w:p>
    <w:p w14:paraId="64D89CC7" w14:textId="77777777" w:rsidR="00394B13" w:rsidRDefault="00394B13" w:rsidP="00394B13">
      <w:pPr>
        <w:pStyle w:val="Code"/>
      </w:pPr>
      <w:r>
        <w:t xml:space="preserve">        context_string += f"Hotel: {result.payload.get('hotel_name', 'N/A')}\n"</w:t>
      </w:r>
    </w:p>
    <w:p w14:paraId="650378CC" w14:textId="77777777" w:rsidR="00394B13" w:rsidRDefault="00394B13" w:rsidP="00394B13">
      <w:pPr>
        <w:pStyle w:val="Code"/>
      </w:pPr>
      <w:r>
        <w:t xml:space="preserve">        context_string += f"Review: {result.payload.get('review_text', 'N/A')}\n"</w:t>
      </w:r>
    </w:p>
    <w:p w14:paraId="513E29A3" w14:textId="77777777" w:rsidR="00394B13" w:rsidRDefault="00394B13" w:rsidP="00394B13">
      <w:pPr>
        <w:pStyle w:val="Code"/>
      </w:pPr>
      <w:r>
        <w:t xml:space="preserve">        context_string += f"Locality: {result.payload.get('locality', 'N/A')}\n"</w:t>
      </w:r>
    </w:p>
    <w:p w14:paraId="58D031E6" w14:textId="77777777" w:rsidR="00394B13" w:rsidRDefault="00394B13" w:rsidP="00394B13">
      <w:pPr>
        <w:pStyle w:val="Code"/>
      </w:pPr>
      <w:r>
        <w:t xml:space="preserve">        context_string += f"Similarity Score: {result.score:.4f}\n\n"</w:t>
      </w:r>
    </w:p>
    <w:p w14:paraId="2D7377B1" w14:textId="14AEA3DA" w:rsidR="00394B13" w:rsidRDefault="00394B13" w:rsidP="00394B13">
      <w:pPr>
        <w:pStyle w:val="Code"/>
      </w:pPr>
    </w:p>
    <w:p w14:paraId="41C386E9" w14:textId="77777777" w:rsidR="00394B13" w:rsidRDefault="00394B13" w:rsidP="00394B13">
      <w:pPr>
        <w:pStyle w:val="Code"/>
      </w:pPr>
      <w:r>
        <w:t xml:space="preserve">    prompt = f"""</w:t>
      </w:r>
    </w:p>
    <w:p w14:paraId="051B68AC" w14:textId="77777777" w:rsidR="00394B13" w:rsidRDefault="00394B13" w:rsidP="00394B13">
      <w:pPr>
        <w:pStyle w:val="Code"/>
      </w:pPr>
      <w:r>
        <w:t xml:space="preserve">    Based on the following query from a user and the provided context from hotel reviews,</w:t>
      </w:r>
    </w:p>
    <w:p w14:paraId="078B41AA" w14:textId="77777777" w:rsidR="00394B13" w:rsidRDefault="00394B13" w:rsidP="00394B13">
      <w:pPr>
        <w:pStyle w:val="Code"/>
      </w:pPr>
      <w:r>
        <w:t xml:space="preserve">    please generate a concise answer summarizing the relevant information.</w:t>
      </w:r>
    </w:p>
    <w:p w14:paraId="0462CC8F" w14:textId="77777777" w:rsidR="00394B13" w:rsidRDefault="00394B13" w:rsidP="00394B13">
      <w:pPr>
        <w:pStyle w:val="Code"/>
      </w:pPr>
      <w:r>
        <w:t xml:space="preserve">    Focus on addressing the user's query using details found in the reviews.</w:t>
      </w:r>
    </w:p>
    <w:p w14:paraId="5D4E4D75" w14:textId="77777777" w:rsidR="00394B13" w:rsidRDefault="00394B13" w:rsidP="00394B13">
      <w:pPr>
        <w:pStyle w:val="Code"/>
      </w:pPr>
      <w:r>
        <w:t xml:space="preserve">    Cite the sources using numerical references like [1], [2], etc., corresponding to the "Source #" in the context.</w:t>
      </w:r>
    </w:p>
    <w:p w14:paraId="1FFE7499" w14:textId="77777777" w:rsidR="00394B13" w:rsidRDefault="00394B13" w:rsidP="00394B13">
      <w:pPr>
        <w:pStyle w:val="Code"/>
      </w:pPr>
      <w:r>
        <w:t xml:space="preserve">    Format the output as a few paragraphs.</w:t>
      </w:r>
    </w:p>
    <w:p w14:paraId="7FCBC50E" w14:textId="77777777" w:rsidR="00394B13" w:rsidRDefault="00394B13" w:rsidP="00394B13">
      <w:pPr>
        <w:pStyle w:val="Code"/>
      </w:pPr>
      <w:r>
        <w:lastRenderedPageBreak/>
        <w:t xml:space="preserve">    Remove any special characters like (/n) and ensure the output is clean.</w:t>
      </w:r>
    </w:p>
    <w:p w14:paraId="4753A21F" w14:textId="77777777" w:rsidR="00394B13" w:rsidRDefault="00394B13" w:rsidP="00394B13">
      <w:pPr>
        <w:pStyle w:val="Code"/>
      </w:pPr>
      <w:r>
        <w:t xml:space="preserve">    Begin directly with the answer.</w:t>
      </w:r>
    </w:p>
    <w:p w14:paraId="6E7F58A6" w14:textId="77777777" w:rsidR="00394B13" w:rsidRDefault="00394B13" w:rsidP="00394B13">
      <w:pPr>
        <w:pStyle w:val="Code"/>
      </w:pPr>
    </w:p>
    <w:p w14:paraId="2678CCE5" w14:textId="77777777" w:rsidR="00394B13" w:rsidRDefault="00394B13" w:rsidP="00394B13">
      <w:pPr>
        <w:pStyle w:val="Code"/>
      </w:pPr>
      <w:r>
        <w:t xml:space="preserve">    ###########</w:t>
      </w:r>
    </w:p>
    <w:p w14:paraId="035938F3" w14:textId="77777777" w:rsidR="00394B13" w:rsidRDefault="00394B13" w:rsidP="00394B13">
      <w:pPr>
        <w:pStyle w:val="Code"/>
      </w:pPr>
      <w:r>
        <w:t xml:space="preserve">    query:</w:t>
      </w:r>
    </w:p>
    <w:p w14:paraId="10EA67E5" w14:textId="77777777" w:rsidR="00394B13" w:rsidRDefault="00394B13" w:rsidP="00394B13">
      <w:pPr>
        <w:pStyle w:val="Code"/>
      </w:pPr>
      <w:r>
        <w:t xml:space="preserve">    "{query}"</w:t>
      </w:r>
    </w:p>
    <w:p w14:paraId="0BA076B7" w14:textId="77777777" w:rsidR="00394B13" w:rsidRDefault="00394B13" w:rsidP="00394B13">
      <w:pPr>
        <w:pStyle w:val="Code"/>
      </w:pPr>
    </w:p>
    <w:p w14:paraId="25F6F8A3" w14:textId="77777777" w:rsidR="00394B13" w:rsidRDefault="00394B13" w:rsidP="00394B13">
      <w:pPr>
        <w:pStyle w:val="Code"/>
      </w:pPr>
      <w:r>
        <w:t xml:space="preserve">    ########</w:t>
      </w:r>
    </w:p>
    <w:p w14:paraId="0EAD5ADC" w14:textId="77777777" w:rsidR="00394B13" w:rsidRDefault="00394B13" w:rsidP="00394B13">
      <w:pPr>
        <w:pStyle w:val="Code"/>
      </w:pPr>
    </w:p>
    <w:p w14:paraId="2B837500" w14:textId="77777777" w:rsidR="00394B13" w:rsidRDefault="00394B13" w:rsidP="00394B13">
      <w:pPr>
        <w:pStyle w:val="Code"/>
      </w:pPr>
      <w:r>
        <w:t xml:space="preserve">    context:</w:t>
      </w:r>
    </w:p>
    <w:p w14:paraId="6D2C5AFD" w14:textId="77777777" w:rsidR="00394B13" w:rsidRDefault="00394B13" w:rsidP="00394B13">
      <w:pPr>
        <w:pStyle w:val="Code"/>
      </w:pPr>
      <w:r>
        <w:t xml:space="preserve">    "{context_string}"</w:t>
      </w:r>
    </w:p>
    <w:p w14:paraId="59AB7B84" w14:textId="77777777" w:rsidR="00394B13" w:rsidRDefault="00394B13" w:rsidP="00394B13">
      <w:pPr>
        <w:pStyle w:val="Code"/>
      </w:pPr>
      <w:r>
        <w:t xml:space="preserve">    #####</w:t>
      </w:r>
    </w:p>
    <w:p w14:paraId="22AE6E77" w14:textId="77777777" w:rsidR="00394B13" w:rsidRDefault="00394B13" w:rsidP="00394B13">
      <w:pPr>
        <w:pStyle w:val="Code"/>
      </w:pPr>
    </w:p>
    <w:p w14:paraId="18D09A35" w14:textId="77777777" w:rsidR="00394B13" w:rsidRDefault="00394B13" w:rsidP="00394B13">
      <w:pPr>
        <w:pStyle w:val="Code"/>
      </w:pPr>
      <w:r>
        <w:t xml:space="preserve">    Return in Markdown format.</w:t>
      </w:r>
    </w:p>
    <w:p w14:paraId="15B8A7F7" w14:textId="77777777" w:rsidR="00394B13" w:rsidRDefault="00394B13" w:rsidP="00394B13">
      <w:pPr>
        <w:pStyle w:val="Code"/>
      </w:pPr>
      <w:r>
        <w:t xml:space="preserve">    """</w:t>
      </w:r>
    </w:p>
    <w:p w14:paraId="681077DC" w14:textId="77777777" w:rsidR="00394B13" w:rsidRDefault="00394B13" w:rsidP="00394B13">
      <w:pPr>
        <w:pStyle w:val="Code"/>
      </w:pPr>
    </w:p>
    <w:p w14:paraId="6F3B53E3" w14:textId="77777777" w:rsidR="00394B13" w:rsidRDefault="00394B13" w:rsidP="00394B13">
      <w:pPr>
        <w:pStyle w:val="Code"/>
      </w:pPr>
      <w:r>
        <w:t xml:space="preserve">    stream = open_router_client.chat.completions.create(</w:t>
      </w:r>
    </w:p>
    <w:p w14:paraId="520E193C" w14:textId="0AD0A81B" w:rsidR="00394B13" w:rsidRDefault="00394B13" w:rsidP="00394B13">
      <w:pPr>
        <w:pStyle w:val="Code"/>
      </w:pPr>
      <w:r>
        <w:t xml:space="preserve">        model="qwen/qwen3-8b",  </w:t>
      </w:r>
    </w:p>
    <w:p w14:paraId="01EAF0B0" w14:textId="77777777" w:rsidR="00394B13" w:rsidRDefault="00394B13" w:rsidP="00394B13">
      <w:pPr>
        <w:pStyle w:val="Code"/>
      </w:pPr>
      <w:r>
        <w:t xml:space="preserve">        messages=[</w:t>
      </w:r>
    </w:p>
    <w:p w14:paraId="2D2033E8" w14:textId="77777777" w:rsidR="00394B13" w:rsidRDefault="00394B13" w:rsidP="00394B13">
      <w:pPr>
        <w:pStyle w:val="Code"/>
      </w:pPr>
      <w:r>
        <w:t xml:space="preserve">            {</w:t>
      </w:r>
    </w:p>
    <w:p w14:paraId="477405F4" w14:textId="77777777" w:rsidR="00394B13" w:rsidRDefault="00394B13" w:rsidP="00394B13">
      <w:pPr>
        <w:pStyle w:val="Code"/>
      </w:pPr>
      <w:r>
        <w:t xml:space="preserve">                "role": "user",</w:t>
      </w:r>
    </w:p>
    <w:p w14:paraId="491534BC" w14:textId="77777777" w:rsidR="00394B13" w:rsidRDefault="00394B13" w:rsidP="00394B13">
      <w:pPr>
        <w:pStyle w:val="Code"/>
      </w:pPr>
      <w:r>
        <w:t xml:space="preserve">                "content": prompt,</w:t>
      </w:r>
    </w:p>
    <w:p w14:paraId="4D94FAFF" w14:textId="77777777" w:rsidR="00394B13" w:rsidRDefault="00394B13" w:rsidP="00394B13">
      <w:pPr>
        <w:pStyle w:val="Code"/>
      </w:pPr>
      <w:r>
        <w:t xml:space="preserve">            },</w:t>
      </w:r>
    </w:p>
    <w:p w14:paraId="676DD549" w14:textId="77777777" w:rsidR="00394B13" w:rsidRDefault="00394B13" w:rsidP="00394B13">
      <w:pPr>
        <w:pStyle w:val="Code"/>
      </w:pPr>
      <w:r>
        <w:t xml:space="preserve">        ],</w:t>
      </w:r>
    </w:p>
    <w:p w14:paraId="7B9C4AC0" w14:textId="01CDD959" w:rsidR="00394B13" w:rsidRDefault="00394B13" w:rsidP="00394B13">
      <w:pPr>
        <w:pStyle w:val="Code"/>
      </w:pPr>
      <w:r>
        <w:t xml:space="preserve">        stream=True,  </w:t>
      </w:r>
    </w:p>
    <w:p w14:paraId="35ECA3E8" w14:textId="77777777" w:rsidR="00394B13" w:rsidRDefault="00394B13" w:rsidP="00394B13">
      <w:pPr>
        <w:pStyle w:val="Code"/>
      </w:pPr>
      <w:r>
        <w:t xml:space="preserve">    )</w:t>
      </w:r>
    </w:p>
    <w:p w14:paraId="5258D45F" w14:textId="77777777" w:rsidR="00394B13" w:rsidRDefault="00394B13" w:rsidP="00394B13">
      <w:pPr>
        <w:pStyle w:val="Code"/>
      </w:pPr>
    </w:p>
    <w:p w14:paraId="614CA24E" w14:textId="77777777" w:rsidR="00394B13" w:rsidRDefault="00394B13" w:rsidP="00394B13">
      <w:pPr>
        <w:pStyle w:val="Code"/>
      </w:pPr>
      <w:r>
        <w:t xml:space="preserve">    output_text = ""</w:t>
      </w:r>
    </w:p>
    <w:p w14:paraId="53FB7B2D" w14:textId="77777777" w:rsidR="00394B13" w:rsidRDefault="00394B13" w:rsidP="00394B13">
      <w:pPr>
        <w:pStyle w:val="Code"/>
      </w:pPr>
    </w:p>
    <w:p w14:paraId="3C2F69A4" w14:textId="77777777" w:rsidR="00394B13" w:rsidRDefault="00394B13" w:rsidP="00394B13">
      <w:pPr>
        <w:pStyle w:val="Code"/>
      </w:pPr>
      <w:r>
        <w:t xml:space="preserve">    for chunk in stream:</w:t>
      </w:r>
    </w:p>
    <w:p w14:paraId="01F486BC" w14:textId="77777777" w:rsidR="00394B13" w:rsidRDefault="00394B13" w:rsidP="00394B13">
      <w:pPr>
        <w:pStyle w:val="Code"/>
      </w:pPr>
      <w:r>
        <w:t xml:space="preserve">        if chunk.choices[0].delta.content is not None:</w:t>
      </w:r>
    </w:p>
    <w:p w14:paraId="1CE178B8" w14:textId="77777777" w:rsidR="00394B13" w:rsidRDefault="00394B13" w:rsidP="00394B13">
      <w:pPr>
        <w:pStyle w:val="Code"/>
      </w:pPr>
      <w:r>
        <w:t xml:space="preserve">            content = chunk.choices[0].delta.content</w:t>
      </w:r>
    </w:p>
    <w:p w14:paraId="10E0FAF3" w14:textId="77777777" w:rsidR="00394B13" w:rsidRDefault="00394B13" w:rsidP="00394B13">
      <w:pPr>
        <w:pStyle w:val="Code"/>
      </w:pPr>
      <w:r>
        <w:t xml:space="preserve">            output_text += content</w:t>
      </w:r>
    </w:p>
    <w:p w14:paraId="2207E710" w14:textId="77777777" w:rsidR="00394B13" w:rsidRDefault="00394B13" w:rsidP="00394B13">
      <w:pPr>
        <w:pStyle w:val="Code"/>
      </w:pPr>
      <w:r>
        <w:t xml:space="preserve">            print(content, end="")</w:t>
      </w:r>
    </w:p>
    <w:p w14:paraId="7A55C04F" w14:textId="7554AE7F" w:rsidR="00394B13" w:rsidRPr="00394B13" w:rsidRDefault="00394B13" w:rsidP="00394B13">
      <w:pPr>
        <w:pStyle w:val="Code"/>
      </w:pPr>
      <w:r>
        <w:t xml:space="preserve">    return output_text, qdrant_results #A</w:t>
      </w:r>
    </w:p>
    <w:p w14:paraId="77BBCA88" w14:textId="77777777" w:rsidR="00394B13" w:rsidRDefault="00394B13" w:rsidP="00394B13">
      <w:pPr>
        <w:pStyle w:val="Code"/>
      </w:pPr>
    </w:p>
    <w:p w14:paraId="24381FCA" w14:textId="77777777" w:rsidR="00394B13" w:rsidRDefault="00394B13" w:rsidP="00394B13">
      <w:pPr>
        <w:pStyle w:val="Body"/>
      </w:pPr>
    </w:p>
    <w:p w14:paraId="18284D18" w14:textId="5117CE06" w:rsidR="00394B13" w:rsidRDefault="00394B13" w:rsidP="00394B13">
      <w:pPr>
        <w:pStyle w:val="CodeAnnotation"/>
      </w:pPr>
      <w:r>
        <w:t xml:space="preserve">    #A Return the generated text and the Qdrant search results</w:t>
      </w:r>
    </w:p>
    <w:p w14:paraId="5438895C" w14:textId="77777777" w:rsidR="00EC16E2" w:rsidRDefault="00EC16E2" w:rsidP="00394B13">
      <w:pPr>
        <w:pStyle w:val="CodeAnnotation"/>
      </w:pPr>
    </w:p>
    <w:p w14:paraId="7EA96B0C" w14:textId="77777777" w:rsidR="00EC16E2" w:rsidRDefault="00EC16E2" w:rsidP="00394B13">
      <w:pPr>
        <w:pStyle w:val="CodeAnnotation"/>
      </w:pPr>
    </w:p>
    <w:p w14:paraId="7F47140A" w14:textId="77777777" w:rsidR="00EC16E2" w:rsidRDefault="00EC16E2" w:rsidP="00394B13">
      <w:pPr>
        <w:pStyle w:val="CodeAnnotation"/>
      </w:pPr>
    </w:p>
    <w:p w14:paraId="1E734AEE" w14:textId="77777777" w:rsidR="00394B13" w:rsidRDefault="00394B13" w:rsidP="00394B13">
      <w:pPr>
        <w:pStyle w:val="CodeAnnotation"/>
      </w:pPr>
    </w:p>
    <w:p w14:paraId="4D4AC094" w14:textId="77777777" w:rsidR="00EC16E2" w:rsidRDefault="00EC16E2" w:rsidP="00394B13">
      <w:pPr>
        <w:pStyle w:val="CodeAnnotation"/>
      </w:pPr>
    </w:p>
    <w:p w14:paraId="68A8C9F9" w14:textId="0B28D0A6" w:rsidR="00394B13" w:rsidRDefault="00394B13" w:rsidP="00EC16E2">
      <w:pPr>
        <w:pStyle w:val="Head3"/>
      </w:pPr>
      <w:r w:rsidRPr="000D29C4">
        <w:t xml:space="preserve">Step </w:t>
      </w:r>
      <w:r w:rsidR="00EC16E2">
        <w:t>6</w:t>
      </w:r>
      <w:r>
        <w:t xml:space="preserve">: </w:t>
      </w:r>
      <w:r w:rsidRPr="00394B13">
        <w:t xml:space="preserve"> </w:t>
      </w:r>
      <w:r w:rsidR="00EC16E2" w:rsidRPr="00EC16E2">
        <w:t>Query for hotels with generic example</w:t>
      </w:r>
    </w:p>
    <w:p w14:paraId="4AEAC4E0" w14:textId="77777777" w:rsidR="00EC16E2" w:rsidRDefault="00EC16E2" w:rsidP="00EC16E2">
      <w:pPr>
        <w:pStyle w:val="Code"/>
      </w:pPr>
    </w:p>
    <w:p w14:paraId="00B98106" w14:textId="47CAD218" w:rsidR="00EC16E2" w:rsidRDefault="00EC16E2" w:rsidP="00EC16E2">
      <w:pPr>
        <w:pStyle w:val="Code"/>
      </w:pPr>
      <w:r>
        <w:t>query= "Amazing hotel close to everything"</w:t>
      </w:r>
    </w:p>
    <w:p w14:paraId="67977F6C" w14:textId="77777777" w:rsidR="00EC16E2" w:rsidRDefault="00EC16E2" w:rsidP="00EC16E2">
      <w:pPr>
        <w:pStyle w:val="Code"/>
      </w:pPr>
      <w:r>
        <w:t>city_filter = "Istanbul"</w:t>
      </w:r>
    </w:p>
    <w:p w14:paraId="3A002D93" w14:textId="77777777" w:rsidR="00EC16E2" w:rsidRDefault="00EC16E2" w:rsidP="00EC16E2">
      <w:pPr>
        <w:pStyle w:val="Code"/>
      </w:pPr>
      <w:r>
        <w:t>response_paris, sources_paris = generate_answer_qdrant(query, city=city_filter)</w:t>
      </w:r>
    </w:p>
    <w:p w14:paraId="33E12F74" w14:textId="77777777" w:rsidR="00EC16E2" w:rsidRDefault="00EC16E2" w:rsidP="00EC16E2">
      <w:pPr>
        <w:pStyle w:val="Code"/>
      </w:pPr>
    </w:p>
    <w:p w14:paraId="60E640D1" w14:textId="5CF32A67" w:rsidR="00EC16E2" w:rsidRDefault="00EC16E2" w:rsidP="00EC16E2">
      <w:pPr>
        <w:pStyle w:val="Code"/>
      </w:pPr>
      <w:r>
        <w:t>print("\n--- Generated Answer (City Filter) ---")#A</w:t>
      </w:r>
    </w:p>
    <w:p w14:paraId="6642C5E0" w14:textId="77777777" w:rsidR="00EC16E2" w:rsidRDefault="00EC16E2" w:rsidP="00EC16E2">
      <w:pPr>
        <w:pStyle w:val="Code"/>
      </w:pPr>
    </w:p>
    <w:p w14:paraId="2AAE020F" w14:textId="77777777" w:rsidR="00EC16E2" w:rsidRDefault="00EC16E2" w:rsidP="00EC16E2">
      <w:pPr>
        <w:pStyle w:val="Code"/>
      </w:pPr>
      <w:r>
        <w:t>print("\n--- Sources Used (City Filter) ---")</w:t>
      </w:r>
    </w:p>
    <w:p w14:paraId="25217288" w14:textId="77777777" w:rsidR="00EC16E2" w:rsidRDefault="00EC16E2" w:rsidP="00EC16E2">
      <w:pPr>
        <w:pStyle w:val="Code"/>
      </w:pPr>
      <w:r>
        <w:t>for i, result in enumerate(sources_paris):</w:t>
      </w:r>
    </w:p>
    <w:p w14:paraId="0F339092" w14:textId="77777777" w:rsidR="00EC16E2" w:rsidRDefault="00EC16E2" w:rsidP="00EC16E2">
      <w:pPr>
        <w:pStyle w:val="Code"/>
      </w:pPr>
      <w:r>
        <w:t xml:space="preserve">    print(f"Source {i+1}: Hotel: {result.payload.get('hotel_name', 'N/A')}, Locality: {result.payload.get('locality', 'N/A')}, Score: </w:t>
      </w:r>
      <w:r>
        <w:lastRenderedPageBreak/>
        <w:t>{result.score:.4f}")</w:t>
      </w:r>
    </w:p>
    <w:p w14:paraId="483DD741" w14:textId="77777777" w:rsidR="00EC16E2" w:rsidRDefault="00EC16E2" w:rsidP="00EC16E2">
      <w:pPr>
        <w:pStyle w:val="Code"/>
      </w:pPr>
    </w:p>
    <w:p w14:paraId="76C70266" w14:textId="0777A485" w:rsidR="00EC16E2" w:rsidRDefault="00EC16E2" w:rsidP="00EC16E2">
      <w:pPr>
        <w:pStyle w:val="Code"/>
      </w:pPr>
      <w:r>
        <w:t>print("\n" + "="*50 + "\n") # Separator</w:t>
      </w:r>
    </w:p>
    <w:p w14:paraId="7E3DF35A" w14:textId="77777777" w:rsidR="00EC16E2" w:rsidRDefault="00EC16E2" w:rsidP="00EC16E2">
      <w:pPr>
        <w:pStyle w:val="Code"/>
      </w:pPr>
    </w:p>
    <w:p w14:paraId="7F5994ED" w14:textId="5A2AA542" w:rsidR="00C803E0" w:rsidRDefault="00C803E0" w:rsidP="00C803E0">
      <w:pPr>
        <w:pStyle w:val="CodeAnnotation"/>
      </w:pPr>
      <w:r>
        <w:t>#A: Print personalized answer from the LLM</w:t>
      </w:r>
    </w:p>
    <w:p w14:paraId="0B66D725" w14:textId="7D429BA2" w:rsidR="00EC16E2" w:rsidRDefault="00EC16E2" w:rsidP="00EC16E2">
      <w:pPr>
        <w:pStyle w:val="CodeAnnotation"/>
      </w:pPr>
      <w:r>
        <w:t>#B: Print details about the sources (Qdrant results) that were used</w:t>
      </w:r>
    </w:p>
    <w:p w14:paraId="09C2A5FF" w14:textId="77777777" w:rsidR="00EC16E2" w:rsidRDefault="00EC16E2" w:rsidP="00EC16E2">
      <w:pPr>
        <w:pStyle w:val="Code"/>
      </w:pPr>
    </w:p>
    <w:p w14:paraId="364A8845" w14:textId="77777777" w:rsidR="00C803E0" w:rsidRDefault="00C803E0" w:rsidP="00EC16E2">
      <w:pPr>
        <w:pStyle w:val="Code"/>
      </w:pPr>
    </w:p>
    <w:p w14:paraId="0052E8DB" w14:textId="77777777" w:rsidR="00C803E0" w:rsidRDefault="00C803E0" w:rsidP="00EC16E2">
      <w:pPr>
        <w:pStyle w:val="Code"/>
      </w:pPr>
    </w:p>
    <w:p w14:paraId="5726D03C" w14:textId="77777777" w:rsidR="00C803E0" w:rsidRDefault="00C803E0" w:rsidP="00C803E0">
      <w:pPr>
        <w:pStyle w:val="Code"/>
      </w:pPr>
      <w:r>
        <w:t xml:space="preserve">Several hotels in Istanbul are highlighted for their exceptional location and proximity to major attractions and amenities. The White House Hotel Istanbul is praised for its beautiful, unique design and convenient location, with a walking distance to main attractions and numerous restaurants nearby [1]. Skalion Hotel &amp; Spa is noted for being within walking distance of iconic sites like the Blue Mosque and Hagia Sophia, and it offers attached markets, pharmacies, and restaurants, eliminating the need for taxis [2]. Hotel Amira Istanbul is frequently mentioned as a top choice, with its perfect location near attractions and helpful staff who even organized transport and provided itinerary guidance [4]. Tomtom Suites also stands out for its fantastic location and friendly staff, who offered excellent recommendations for dining and made breakfast available in the hotel’s restaurant [5]. </w:t>
      </w:r>
    </w:p>
    <w:p w14:paraId="070F7520" w14:textId="77777777" w:rsidR="00C803E0" w:rsidRDefault="00C803E0" w:rsidP="00C803E0">
      <w:pPr>
        <w:pStyle w:val="Code"/>
      </w:pPr>
    </w:p>
    <w:p w14:paraId="770D129B" w14:textId="77777777" w:rsidR="00C803E0" w:rsidRDefault="00C803E0" w:rsidP="00C803E0">
      <w:pPr>
        <w:pStyle w:val="Code"/>
      </w:pPr>
      <w:r>
        <w:t>Other notable options include the Mula Hotel, which is just a 10-minute walk from landmarks such as Ayasofya and Sultan Ahmed mosques [13], and the Demiray Hotel&amp;Spa, celebrated for its easy access to everything and a stunning Bosphorus view [14]. The InterContinental Istanbul is highlighted for its fantastic location and luxurious rooms with Bosphorus views, along with an amazing breakfast spread [25]. Additionally, the AJWA Sultanahmet and Romance Istanbul Hotel are recommended for their central locations and proximity to tourist spots [11][16]. These hotels consistently emphasize their strategic positions, making them ideal for travelers seeking convenience and ease of access to Istanbul’s cultural and historical sites.</w:t>
      </w:r>
    </w:p>
    <w:p w14:paraId="4B8FB72C" w14:textId="77777777" w:rsidR="00C803E0" w:rsidRDefault="00C803E0" w:rsidP="00C803E0">
      <w:pPr>
        <w:pStyle w:val="Code"/>
      </w:pPr>
      <w:r>
        <w:t>--- Generated Answer (City Filter) ---</w:t>
      </w:r>
    </w:p>
    <w:p w14:paraId="6372FE5B" w14:textId="77777777" w:rsidR="00C803E0" w:rsidRDefault="00C803E0" w:rsidP="00C803E0">
      <w:pPr>
        <w:pStyle w:val="Code"/>
      </w:pPr>
    </w:p>
    <w:p w14:paraId="4D94CE10" w14:textId="77777777" w:rsidR="00C803E0" w:rsidRDefault="00C803E0" w:rsidP="00C803E0">
      <w:pPr>
        <w:pStyle w:val="Code"/>
      </w:pPr>
      <w:r>
        <w:t>--- Sources Used (City Filter) ---</w:t>
      </w:r>
    </w:p>
    <w:p w14:paraId="60B20FF5" w14:textId="77777777" w:rsidR="00C803E0" w:rsidRDefault="00C803E0" w:rsidP="00C803E0">
      <w:pPr>
        <w:pStyle w:val="Code"/>
      </w:pPr>
      <w:r>
        <w:t>Source 1: Hotel: White House Hotel Istanbul, Locality: Istanbul, Score: 0.7178</w:t>
      </w:r>
    </w:p>
    <w:p w14:paraId="2A1B032C" w14:textId="77777777" w:rsidR="00C803E0" w:rsidRDefault="00C803E0" w:rsidP="00C803E0">
      <w:pPr>
        <w:pStyle w:val="Code"/>
      </w:pPr>
      <w:r>
        <w:t>Source 2: Hotel: Skalion Hotel &amp; Spa, Locality: Istanbul, Score: 0.7026</w:t>
      </w:r>
    </w:p>
    <w:p w14:paraId="6955684D" w14:textId="77777777" w:rsidR="00C803E0" w:rsidRDefault="00C803E0" w:rsidP="00C803E0">
      <w:pPr>
        <w:pStyle w:val="Code"/>
      </w:pPr>
      <w:r>
        <w:t>Source 3: Hotel: Pera Palace Hotel, Locality: Istanbul, Score: 0.6989</w:t>
      </w:r>
    </w:p>
    <w:p w14:paraId="0C8F5074" w14:textId="77777777" w:rsidR="00C803E0" w:rsidRDefault="00C803E0" w:rsidP="00C803E0">
      <w:pPr>
        <w:pStyle w:val="Code"/>
      </w:pPr>
      <w:r>
        <w:t>Source 4: Hotel: Hotel Amira Istanbul, Locality: Istanbul, Score: 0.6807</w:t>
      </w:r>
    </w:p>
    <w:p w14:paraId="710E3CFE" w14:textId="77777777" w:rsidR="00C803E0" w:rsidRDefault="00C803E0" w:rsidP="00C803E0">
      <w:pPr>
        <w:pStyle w:val="Code"/>
      </w:pPr>
      <w:r>
        <w:t>Source 5: Hotel: Tomtom Suites, Locality: Istanbul, Score: 0.6802</w:t>
      </w:r>
    </w:p>
    <w:p w14:paraId="4A46C7B8" w14:textId="77777777" w:rsidR="00C803E0" w:rsidRDefault="00C803E0" w:rsidP="00C803E0">
      <w:pPr>
        <w:pStyle w:val="Code"/>
      </w:pPr>
      <w:r>
        <w:t>Source 6: Hotel: Hotel Amira Istanbul, Locality: Istanbul, Score: 0.6790</w:t>
      </w:r>
    </w:p>
    <w:p w14:paraId="1868C9D1" w14:textId="77777777" w:rsidR="00C803E0" w:rsidRDefault="00C803E0" w:rsidP="00C803E0">
      <w:pPr>
        <w:pStyle w:val="Code"/>
      </w:pPr>
      <w:r>
        <w:t>Source 7: Hotel: Elite World Grand İstanbul Basın Ekspres, Locality: Istanbul, Score: 0.6787</w:t>
      </w:r>
    </w:p>
    <w:p w14:paraId="071326F4" w14:textId="77777777" w:rsidR="00C803E0" w:rsidRDefault="00C803E0" w:rsidP="00C803E0">
      <w:pPr>
        <w:pStyle w:val="Code"/>
      </w:pPr>
      <w:r>
        <w:t>Source 8: Hotel: Pell Palace Hotel Spa, Locality: Istanbul, Score: 0.6785</w:t>
      </w:r>
    </w:p>
    <w:p w14:paraId="04CA11D2" w14:textId="77777777" w:rsidR="00C803E0" w:rsidRDefault="00C803E0" w:rsidP="00C803E0">
      <w:pPr>
        <w:pStyle w:val="Code"/>
      </w:pPr>
      <w:r>
        <w:t>Source 9: Hotel: Tomtom Suites, Locality: Istanbul, Score: 0.6776</w:t>
      </w:r>
    </w:p>
    <w:p w14:paraId="571A5B16" w14:textId="77777777" w:rsidR="00C803E0" w:rsidRDefault="00C803E0" w:rsidP="00C803E0">
      <w:pPr>
        <w:pStyle w:val="Code"/>
      </w:pPr>
      <w:r>
        <w:t>Source 10: Hotel: Skalion Hotel &amp; Spa, Locality: Istanbul, Score: 0.6770</w:t>
      </w:r>
    </w:p>
    <w:p w14:paraId="292544DE" w14:textId="77777777" w:rsidR="00C803E0" w:rsidRDefault="00C803E0" w:rsidP="00C803E0">
      <w:pPr>
        <w:pStyle w:val="Code"/>
      </w:pPr>
      <w:r>
        <w:t>Source 11: Hotel: AJWA Sultanahmet, Locality: Istanbul, Score: 0.6750</w:t>
      </w:r>
    </w:p>
    <w:p w14:paraId="15CFC561" w14:textId="77777777" w:rsidR="00C803E0" w:rsidRDefault="00C803E0" w:rsidP="00C803E0">
      <w:pPr>
        <w:pStyle w:val="Code"/>
      </w:pPr>
      <w:r>
        <w:t>Source 12: Hotel: Ramada by Wyndham Istanbul Old City, Locality: Istanbul, Score: 0.6738</w:t>
      </w:r>
    </w:p>
    <w:p w14:paraId="5ED3CDB6" w14:textId="77777777" w:rsidR="00C803E0" w:rsidRDefault="00C803E0" w:rsidP="00C803E0">
      <w:pPr>
        <w:pStyle w:val="Code"/>
      </w:pPr>
      <w:r>
        <w:t>Source 13: Hotel: Mula Hotel, Locality: Istanbul, Score: 0.6737</w:t>
      </w:r>
    </w:p>
    <w:p w14:paraId="7E87B726" w14:textId="77777777" w:rsidR="00C803E0" w:rsidRDefault="00C803E0" w:rsidP="00C803E0">
      <w:pPr>
        <w:pStyle w:val="Code"/>
      </w:pPr>
      <w:r>
        <w:t>Source 14: Hotel: Demiray Hotel&amp;Spa, Locality: Istanbul, Score: 0.6726</w:t>
      </w:r>
    </w:p>
    <w:p w14:paraId="378A2C8F" w14:textId="77777777" w:rsidR="00C803E0" w:rsidRDefault="00C803E0" w:rsidP="00C803E0">
      <w:pPr>
        <w:pStyle w:val="Code"/>
      </w:pPr>
      <w:r>
        <w:t>Source 15: Hotel: Swissotel The Bosphorus, Istanbul, Locality: Istanbul, Score: 0.6725</w:t>
      </w:r>
    </w:p>
    <w:p w14:paraId="4ADC3840" w14:textId="77777777" w:rsidR="00C803E0" w:rsidRDefault="00C803E0" w:rsidP="00C803E0">
      <w:pPr>
        <w:pStyle w:val="Code"/>
      </w:pPr>
      <w:r>
        <w:t>Source 16: Hotel: Romance Istanbul Hotel, Locality: Istanbul, Score: 0.6714</w:t>
      </w:r>
    </w:p>
    <w:p w14:paraId="7D66C1F8" w14:textId="77777777" w:rsidR="00C803E0" w:rsidRDefault="00C803E0" w:rsidP="00C803E0">
      <w:pPr>
        <w:pStyle w:val="Code"/>
      </w:pPr>
      <w:r>
        <w:t xml:space="preserve">Source 17: Hotel: Conrad Istanbul Bosphorus, Locality: Istanbul, Score: </w:t>
      </w:r>
      <w:r>
        <w:lastRenderedPageBreak/>
        <w:t>0.6710</w:t>
      </w:r>
    </w:p>
    <w:p w14:paraId="6A2C3550" w14:textId="77777777" w:rsidR="00C803E0" w:rsidRDefault="00C803E0" w:rsidP="00C803E0">
      <w:pPr>
        <w:pStyle w:val="Code"/>
      </w:pPr>
      <w:r>
        <w:t>Source 18: Hotel: Demiray Hotel&amp;Spa, Locality: Istanbul, Score: 0.6696</w:t>
      </w:r>
    </w:p>
    <w:p w14:paraId="3D061F65" w14:textId="77777777" w:rsidR="00C803E0" w:rsidRDefault="00C803E0" w:rsidP="00C803E0">
      <w:pPr>
        <w:pStyle w:val="Code"/>
      </w:pPr>
      <w:r>
        <w:t>Source 19: Hotel: Hotel Yasmak Sultan, Locality: Istanbul, Score: 0.6686</w:t>
      </w:r>
    </w:p>
    <w:p w14:paraId="2EEF3DA9" w14:textId="77777777" w:rsidR="00C803E0" w:rsidRDefault="00C803E0" w:rsidP="00C803E0">
      <w:pPr>
        <w:pStyle w:val="Code"/>
      </w:pPr>
      <w:r>
        <w:t>Source 20: Hotel: Wyndham Istanbul Oldcity, Locality: Istanbul, Score: 0.6679</w:t>
      </w:r>
    </w:p>
    <w:p w14:paraId="2B1D3950" w14:textId="77777777" w:rsidR="00C803E0" w:rsidRDefault="00C803E0" w:rsidP="00C803E0">
      <w:pPr>
        <w:pStyle w:val="Code"/>
      </w:pPr>
      <w:r>
        <w:t>Source 21: Hotel: Romance Istanbul Hotel, Locality: Istanbul, Score: 0.6677</w:t>
      </w:r>
    </w:p>
    <w:p w14:paraId="1B2C7F64" w14:textId="77777777" w:rsidR="00C803E0" w:rsidRDefault="00C803E0" w:rsidP="00C803E0">
      <w:pPr>
        <w:pStyle w:val="Code"/>
      </w:pPr>
      <w:r>
        <w:t>Source 22: Hotel: Sura Hagia Sophia Hotel, Locality: Istanbul, Score: 0.6674</w:t>
      </w:r>
    </w:p>
    <w:p w14:paraId="151FE431" w14:textId="77777777" w:rsidR="00C803E0" w:rsidRDefault="00C803E0" w:rsidP="00C803E0">
      <w:pPr>
        <w:pStyle w:val="Code"/>
      </w:pPr>
      <w:r>
        <w:t>Source 23: Hotel: Hotel Amira Istanbul, Locality: Istanbul, Score: 0.6674</w:t>
      </w:r>
    </w:p>
    <w:p w14:paraId="0381DC82" w14:textId="77777777" w:rsidR="00C803E0" w:rsidRDefault="00C803E0" w:rsidP="00C803E0">
      <w:pPr>
        <w:pStyle w:val="Code"/>
      </w:pPr>
      <w:r>
        <w:t>Source 24: Hotel: Pera Palace Hotel, Locality: Istanbul, Score: 0.6672</w:t>
      </w:r>
    </w:p>
    <w:p w14:paraId="27F51D40" w14:textId="77777777" w:rsidR="00C803E0" w:rsidRDefault="00C803E0" w:rsidP="00C803E0">
      <w:pPr>
        <w:pStyle w:val="Code"/>
      </w:pPr>
      <w:r>
        <w:t>Source 25: Hotel: InterContinental Istanbul, Locality: Istanbul, Score: 0.6667</w:t>
      </w:r>
    </w:p>
    <w:p w14:paraId="016FF8AB" w14:textId="77777777" w:rsidR="00C803E0" w:rsidRDefault="00C803E0" w:rsidP="00C803E0">
      <w:pPr>
        <w:pStyle w:val="Code"/>
        <w:pBdr>
          <w:bottom w:val="double" w:sz="6" w:space="1" w:color="auto"/>
        </w:pBdr>
      </w:pPr>
    </w:p>
    <w:p w14:paraId="7E99EDA6" w14:textId="77777777" w:rsidR="00C803E0" w:rsidRDefault="00C803E0" w:rsidP="00C803E0">
      <w:pPr>
        <w:pStyle w:val="Code"/>
      </w:pPr>
    </w:p>
    <w:p w14:paraId="07074E80" w14:textId="0DC38149" w:rsidR="00C803E0" w:rsidRPr="00C803E0" w:rsidRDefault="00C803E0" w:rsidP="00C803E0">
      <w:pPr>
        <w:pStyle w:val="Body"/>
      </w:pPr>
      <w:r w:rsidRPr="00C803E0">
        <w:t>The implementation of city-based filtering represents a crucial optimization in our RAG system that dramatically improves both relevance and efficiency. When a user searches for "Amazing hotel close to everything" with the city filter set to "Istanbul," our system first applies a metadata filter at the vector database level before performing semantic similarity search. This means that instead of searching through our entire global hotel database</w:t>
      </w:r>
      <w:r w:rsidR="002B02B4">
        <w:t xml:space="preserve">, </w:t>
      </w:r>
      <w:r w:rsidRPr="00C803E0">
        <w:t>which might contain hundreds of thousands of properties across dozens of cities</w:t>
      </w:r>
      <w:r w:rsidR="002B02B4">
        <w:t xml:space="preserve">, </w:t>
      </w:r>
      <w:r w:rsidRPr="00C803E0">
        <w:t>we're only querying the subset of embeddings associated with Istanbul hotels. This filtering approach ensures that every single result returned is geographically relevant, eliminating the possibility of retrieving highly rated hotels from Paris or London that might have similar semantic characteristics but are completely irrelevant to someone planning a trip to Istanbul.</w:t>
      </w:r>
    </w:p>
    <w:p w14:paraId="3E5B4A8F" w14:textId="691D8135" w:rsidR="00C803E0" w:rsidRPr="00C803E0" w:rsidRDefault="00C803E0" w:rsidP="00C803E0">
      <w:pPr>
        <w:pStyle w:val="Body"/>
      </w:pPr>
      <w:r w:rsidRPr="00C803E0">
        <w:t xml:space="preserve">The efficiency gains from this filtering approach are substantial, as evidenced by our results showing 25 Istanbul-specific hotels all with strong similarity scores ranging from 0.7178 to 0.6667. Without city filtering, our semantic search might have been diluted with hotels from other cities that happen to match the phrase "close to everything," potentially pushing down more relevant Istanbul options in the ranking. The filtered results demonstrate remarkable precision: hotels like the White House Hotel Istanbul and </w:t>
      </w:r>
      <w:proofErr w:type="spellStart"/>
      <w:r w:rsidRPr="00C803E0">
        <w:t>Skalion</w:t>
      </w:r>
      <w:proofErr w:type="spellEnd"/>
      <w:r w:rsidRPr="00C803E0">
        <w:t xml:space="preserve"> Hotel &amp; Spa emerge at the top with the highest similarity scores, while the system successfully identifies properties with strategic locations near major attractions like the Blue Mosque, Hagia Sophia, and the Bosphorus. This targeted approach not only reduces computational overhead by limiting the search space but also ensures that our LLM receives highly relevant context about Istanbul-specific amenities, local attractions, and neighborhood characteristics, enabling it to generate more accurate and locally informed recommendations.</w:t>
      </w:r>
    </w:p>
    <w:p w14:paraId="730B3803" w14:textId="3C448CFD" w:rsidR="00C803E0" w:rsidRDefault="00C803E0" w:rsidP="00C803E0">
      <w:pPr>
        <w:pStyle w:val="Body"/>
      </w:pPr>
      <w:r>
        <w:t xml:space="preserve">Now that we've demonstrated the power of vector databases with metadata filtering in our hotel search system, we're ready to explore a more complex and intellectually demanding application: building a Research RAG system for academic paper discovery and analysis. This next example will showcase how the chunking approaches we discussed earlier come into play when dealing with dense academic content, where precision and scholarly accuracy are paramount. Unlike hotel descriptions that focus on amenities and location, research papers contain complex methodologies, technical terminology, and interconnected concepts that require sophisticated chunking strategies to extract meaningful insights. We'll implement a system that can answer queries like "What are the latest developments in neural network </w:t>
      </w:r>
      <w:r>
        <w:lastRenderedPageBreak/>
        <w:t>architectures for natural language processing?" by intelligently retrieving and synthesizing information from multiple research paper abstracts, demonstrating how RAG can transform academic research workflows.</w:t>
      </w:r>
    </w:p>
    <w:p w14:paraId="03041FF2" w14:textId="3C4EC49F" w:rsidR="00793CA2" w:rsidRPr="00EC16E2" w:rsidRDefault="00793CA2" w:rsidP="00C803E0">
      <w:pPr>
        <w:pStyle w:val="Body"/>
      </w:pPr>
      <w:r>
        <w:t>Before that, I had the opportunity to connect with Andre, Co-Founder &amp; CEO of Qdrant, who was nice enough to give a great overview on what his journey has been in building the company from ground up.</w:t>
      </w:r>
    </w:p>
    <w:p w14:paraId="2352EAD9" w14:textId="724B7646" w:rsidR="00D63809" w:rsidRDefault="00D63809" w:rsidP="00D63809">
      <w:pPr>
        <w:pStyle w:val="SidebarHead"/>
      </w:pPr>
      <w:r>
        <w:t xml:space="preserve">SPOT-LIGHT: Qdrant, an Introduction (Contribution by </w:t>
      </w:r>
      <w:hyperlink r:id="rId15" w:history="1">
        <w:r w:rsidRPr="00D63809">
          <w:rPr>
            <w:rStyle w:val="Hyperlink"/>
          </w:rPr>
          <w:t>Andre Zayarni</w:t>
        </w:r>
      </w:hyperlink>
      <w:r>
        <w:t>, Co-Founder &amp; CEO, Qdrant)</w:t>
      </w:r>
    </w:p>
    <w:p w14:paraId="3F084399" w14:textId="77777777" w:rsidR="00D63809" w:rsidRDefault="00D63809" w:rsidP="00D63809">
      <w:pPr>
        <w:pStyle w:val="ListBullet"/>
        <w:numPr>
          <w:ilvl w:val="0"/>
          <w:numId w:val="0"/>
        </w:numPr>
        <w:ind w:left="270"/>
      </w:pPr>
    </w:p>
    <w:p w14:paraId="37DE0E69" w14:textId="59ACDD51" w:rsidR="00D63809" w:rsidRDefault="00D63809" w:rsidP="004F6324">
      <w:pPr>
        <w:pStyle w:val="Body1"/>
      </w:pPr>
      <w:r>
        <w:t xml:space="preserve">The original idea of </w:t>
      </w:r>
      <w:r>
        <w:rPr>
          <w:rFonts w:ascii="Arial" w:hAnsi="Arial" w:cs="Arial"/>
        </w:rPr>
        <w:t>​​</w:t>
      </w:r>
      <w:r>
        <w:t>developing Qdrant as a dedicated vector search engine arose from the need to combine pure similarity search with additional business logic in the form of filters for metadata fields. In vector search applications, it's common to associate vectors with additional metadata</w:t>
      </w:r>
      <w:r w:rsidR="002B02B4">
        <w:t xml:space="preserve">, </w:t>
      </w:r>
      <w:r>
        <w:t>attributes that provide contextual information about the data points. Efficiently filtering vectors based on this metadata during search operations is crucial for almost all real-world applications, such as recommendation systems, anomaly detection, and semantic search solutions.</w:t>
      </w:r>
    </w:p>
    <w:p w14:paraId="71FD18BE" w14:textId="2FAD2A10" w:rsidR="00D63809" w:rsidRDefault="00D63809" w:rsidP="004F6324">
      <w:pPr>
        <w:pStyle w:val="Body"/>
      </w:pPr>
      <w:r>
        <w:t xml:space="preserve">The standard HNSW algorithm excels at approximate nearest neighbor searches in high-dimensional spaces but falls short when it comes to filtering based on metadata. This limitation arises because the HNSW structures are not inherently designed to handle complex filtering criteria during the search process. As a result, implementing metadata filtering typically involves </w:t>
      </w:r>
      <w:r w:rsidR="004F6324">
        <w:t>pre-</w:t>
      </w:r>
      <w:r>
        <w:t xml:space="preserve"> or post-processing steps that significantly degrade performance and accuracy.</w:t>
      </w:r>
    </w:p>
    <w:p w14:paraId="6219806C" w14:textId="213387A6" w:rsidR="00D63809" w:rsidRDefault="00D63809" w:rsidP="004F6324">
      <w:pPr>
        <w:pStyle w:val="Body"/>
      </w:pPr>
      <w:r>
        <w:t xml:space="preserve">Qdrant addresses this challenge by introducing a custom filterable HNSW implementation. This innovative approach integrates metadata filtering directly into the search algorithm, eliminating the need for inefficient post-processing. The HNSW graph is modified to include metadata-aware connections. Each node in the graph retains information about the metadata associated with its vector, allowing the search algorithm to consider filtering criteria during traversal. During the search, </w:t>
      </w:r>
      <w:proofErr w:type="spellStart"/>
      <w:r>
        <w:t>Qdrant's</w:t>
      </w:r>
      <w:proofErr w:type="spellEnd"/>
      <w:r>
        <w:t xml:space="preserve"> algorithm selectively explores neighboring nodes that satisfy the specified metadata filters. This selective exploration reduces unnecessary computations and focuses the search on relevant portions of the graph.</w:t>
      </w:r>
    </w:p>
    <w:p w14:paraId="22541794" w14:textId="50E7AAFE" w:rsidR="00D63809" w:rsidRDefault="00D63809" w:rsidP="004F6324">
      <w:pPr>
        <w:pStyle w:val="Body"/>
      </w:pPr>
      <w:r>
        <w:t>Qdrant supports complex filtering conditions and multiple index datatypes, including numerical ranges, keywords, full-text, geo coordinates, and more. It optimizes data structures to handle metadata efficiently, minimizing overhead and ensuring that the inclusion of metadata does not adversely affect search speeds.</w:t>
      </w:r>
    </w:p>
    <w:p w14:paraId="0F194E74" w14:textId="56D12419" w:rsidR="00D63809" w:rsidRDefault="00D63809" w:rsidP="004F6324">
      <w:pPr>
        <w:pStyle w:val="Body"/>
        <w:ind w:firstLine="0"/>
      </w:pPr>
      <w:r>
        <w:t>Besides the extended metadata filtering support, Qdrant provides several additional features for advanced vector search</w:t>
      </w:r>
      <w:r w:rsidR="004F6324">
        <w:t>:</w:t>
      </w:r>
    </w:p>
    <w:p w14:paraId="58E368C5" w14:textId="77777777" w:rsidR="00D63809" w:rsidRDefault="00D63809" w:rsidP="004F6324">
      <w:pPr>
        <w:pStyle w:val="ListBullet"/>
      </w:pPr>
      <w:r>
        <w:t xml:space="preserve">Payload-based vector index partitioning and custom sharding for scalable multitenant applications. </w:t>
      </w:r>
    </w:p>
    <w:p w14:paraId="273722FD" w14:textId="77777777" w:rsidR="00D63809" w:rsidRDefault="00D63809" w:rsidP="004F6324">
      <w:pPr>
        <w:pStyle w:val="ListBullet"/>
      </w:pPr>
      <w:r>
        <w:t xml:space="preserve">Hybrid search with Sparse Vectors, to combine the power of pure vector-based lexical </w:t>
      </w:r>
      <w:r>
        <w:lastRenderedPageBreak/>
        <w:t>search with semantic vector search.</w:t>
      </w:r>
    </w:p>
    <w:p w14:paraId="0945FA16" w14:textId="77777777" w:rsidR="00D63809" w:rsidRDefault="00D63809" w:rsidP="004F6324">
      <w:pPr>
        <w:pStyle w:val="ListBullet"/>
      </w:pPr>
      <w:r>
        <w:t xml:space="preserve">Native multi-vector search support for applications where data points are represented by more than one vector, capturing different aspects or modalities of the data. Multi-vector search is also compatible with late-interaction models like </w:t>
      </w:r>
      <w:proofErr w:type="spellStart"/>
      <w:r>
        <w:t>ColBERT</w:t>
      </w:r>
      <w:proofErr w:type="spellEnd"/>
      <w:r>
        <w:t>, which is highly recommended as a reranking step when working with high-dimensional similarity searches.</w:t>
      </w:r>
    </w:p>
    <w:p w14:paraId="5C97DDFB" w14:textId="77777777" w:rsidR="00D63809" w:rsidRDefault="00D63809" w:rsidP="004F6324">
      <w:pPr>
        <w:pStyle w:val="ListBullet"/>
      </w:pPr>
      <w:r>
        <w:t>For flexible resource management, Qdrant allows dynamic offloading of vectors and payload data to cold storage layers. Moreover, the inherent support for various types of quantization for real-time vector data compression allows for effective memory resource reduction and notable performance enhancement.</w:t>
      </w:r>
    </w:p>
    <w:p w14:paraId="492BC4AB" w14:textId="77777777" w:rsidR="00D63809" w:rsidRDefault="00D63809" w:rsidP="004F6324">
      <w:pPr>
        <w:pStyle w:val="Body"/>
      </w:pPr>
    </w:p>
    <w:p w14:paraId="2F24AFD6" w14:textId="77777777" w:rsidR="00D63809" w:rsidRDefault="00D63809" w:rsidP="004F6324">
      <w:pPr>
        <w:pStyle w:val="Body"/>
      </w:pPr>
      <w:r>
        <w:t>For developers and organizations dealing with complex vector data and requiring sophisticated filtering mechanisms and advanced vector search capabilities, Qdrant offers a powerful solution. The engine core is implemented with Rust which ensures that the database is both fast and reliable, capable of handling large-scale, high-throughput applications with low latency. Its open-source nature encourages community collaboration and continuous improvement, positioning it as a leading choice in the vector database landscape.</w:t>
      </w:r>
    </w:p>
    <w:p w14:paraId="1B234F01" w14:textId="77777777" w:rsidR="00D63809" w:rsidRDefault="00D63809" w:rsidP="00D63809">
      <w:pPr>
        <w:pStyle w:val="SidebarEnd"/>
      </w:pPr>
    </w:p>
    <w:p w14:paraId="349A911C" w14:textId="77777777" w:rsidR="00D63809" w:rsidRDefault="00D63809" w:rsidP="00D63809">
      <w:pPr>
        <w:pStyle w:val="ListBullet"/>
        <w:numPr>
          <w:ilvl w:val="0"/>
          <w:numId w:val="0"/>
        </w:numPr>
        <w:ind w:left="270"/>
      </w:pPr>
    </w:p>
    <w:p w14:paraId="28BDBE68" w14:textId="77777777" w:rsidR="00D63809" w:rsidRDefault="00D63809" w:rsidP="00D63809">
      <w:pPr>
        <w:pStyle w:val="ListBullet"/>
        <w:numPr>
          <w:ilvl w:val="0"/>
          <w:numId w:val="0"/>
        </w:numPr>
        <w:ind w:left="270"/>
      </w:pPr>
    </w:p>
    <w:p w14:paraId="4155ECD2" w14:textId="77777777" w:rsidR="00D63809" w:rsidRDefault="00D63809" w:rsidP="00130D71">
      <w:pPr>
        <w:pStyle w:val="Body"/>
      </w:pPr>
    </w:p>
    <w:p w14:paraId="2248A2E0" w14:textId="77777777" w:rsidR="007F5307" w:rsidRDefault="007F5307" w:rsidP="001F5B5A">
      <w:pPr>
        <w:pStyle w:val="Body"/>
      </w:pPr>
    </w:p>
    <w:p w14:paraId="5160A9A6" w14:textId="77777777" w:rsidR="00793CA2" w:rsidRDefault="00793CA2" w:rsidP="001F5B5A">
      <w:pPr>
        <w:pStyle w:val="Body"/>
      </w:pPr>
    </w:p>
    <w:p w14:paraId="6A5A3C9F" w14:textId="77777777" w:rsidR="00793CA2" w:rsidRDefault="00793CA2" w:rsidP="001F5B5A">
      <w:pPr>
        <w:pStyle w:val="Body"/>
      </w:pPr>
    </w:p>
    <w:p w14:paraId="4CCB34CC" w14:textId="77777777" w:rsidR="00793CA2" w:rsidRDefault="00793CA2" w:rsidP="001F5B5A">
      <w:pPr>
        <w:pStyle w:val="Body"/>
      </w:pPr>
    </w:p>
    <w:p w14:paraId="5CF5298A" w14:textId="77777777" w:rsidR="00793CA2" w:rsidRDefault="00793CA2" w:rsidP="00793CA2">
      <w:pPr>
        <w:pStyle w:val="Body"/>
        <w:ind w:firstLine="0"/>
      </w:pPr>
    </w:p>
    <w:p w14:paraId="23F036CB" w14:textId="77777777" w:rsidR="00793CA2" w:rsidRDefault="00793CA2" w:rsidP="00793CA2">
      <w:pPr>
        <w:pStyle w:val="Body"/>
        <w:ind w:firstLine="0"/>
      </w:pPr>
    </w:p>
    <w:p w14:paraId="19B45202" w14:textId="49F3F4FE" w:rsidR="00850CA3" w:rsidRDefault="00850CA3" w:rsidP="00850CA3">
      <w:pPr>
        <w:pStyle w:val="Head1"/>
        <w:numPr>
          <w:ilvl w:val="1"/>
          <w:numId w:val="32"/>
        </w:numPr>
      </w:pPr>
      <w:r w:rsidRPr="00850CA3">
        <w:t>Document Chunking: Overcoming Context Length</w:t>
      </w:r>
      <w:r>
        <w:t xml:space="preserve"> </w:t>
      </w:r>
      <w:r w:rsidRPr="00850CA3">
        <w:t xml:space="preserve">Limitations, </w:t>
      </w:r>
      <w:r>
        <w:t>t</w:t>
      </w:r>
      <w:r w:rsidR="00C47DC7">
        <w:t>he need for chunking</w:t>
      </w:r>
    </w:p>
    <w:p w14:paraId="44764624" w14:textId="77777777" w:rsidR="00850CA3" w:rsidRPr="00850CA3" w:rsidRDefault="00850CA3" w:rsidP="00850CA3">
      <w:pPr>
        <w:pStyle w:val="Body1"/>
      </w:pPr>
    </w:p>
    <w:p w14:paraId="106EAB7D" w14:textId="77777777" w:rsidR="00DE7747" w:rsidRDefault="00DE7747" w:rsidP="00850CA3">
      <w:pPr>
        <w:pStyle w:val="Body1"/>
      </w:pPr>
      <w:r>
        <w:t>Now that we have implemented our Vector Databases,</w:t>
      </w:r>
      <w:r w:rsidR="00850CA3">
        <w:t xml:space="preserve"> we must address a fundamental technical constraint that affects all embedding models: context length limitations. Unlike the scaling approaches we see in large language models, embedding models face unique challenges when processing lengthy documents that cannot be solved simply by increasing computational resources.</w:t>
      </w:r>
      <w:r>
        <w:t xml:space="preserve"> What does that mean? It means, we cannot embed an entire document, unless it’s limited to a certain token length, if the threshold is crossed our embedding models will ignore all the text outside the token length or the context window.</w:t>
      </w:r>
    </w:p>
    <w:p w14:paraId="35BAC8EE" w14:textId="64BBB72A" w:rsidR="00850CA3" w:rsidRDefault="00DE7747" w:rsidP="00850CA3">
      <w:pPr>
        <w:pStyle w:val="Body1"/>
      </w:pPr>
      <w:r>
        <w:t xml:space="preserve"> </w:t>
      </w:r>
    </w:p>
    <w:p w14:paraId="05CFC390" w14:textId="77777777" w:rsidR="00850CA3" w:rsidRDefault="00850CA3" w:rsidP="00850CA3">
      <w:pPr>
        <w:pStyle w:val="Body"/>
        <w:rPr>
          <w:rStyle w:val="Bold"/>
        </w:rPr>
      </w:pPr>
    </w:p>
    <w:p w14:paraId="59BB20C2" w14:textId="49420BE9" w:rsidR="00850CA3" w:rsidRPr="00850CA3" w:rsidRDefault="00850CA3" w:rsidP="00850CA3">
      <w:pPr>
        <w:pStyle w:val="Head2"/>
        <w:rPr>
          <w:rStyle w:val="Bold"/>
          <w:b/>
        </w:rPr>
      </w:pPr>
      <w:r w:rsidRPr="00850CA3">
        <w:rPr>
          <w:rStyle w:val="Bold"/>
          <w:b/>
        </w:rPr>
        <w:t>The Technical Reality of Context Windows in Embedding Models</w:t>
      </w:r>
    </w:p>
    <w:p w14:paraId="7AE4AB8F" w14:textId="77777777" w:rsidR="00850CA3" w:rsidRDefault="00850CA3" w:rsidP="00850CA3">
      <w:pPr>
        <w:pStyle w:val="Body"/>
      </w:pPr>
      <w:r>
        <w:t>Embedding models, including the sentence transformers we've been using, operate with fixed context windows that define the maximum number of tokens they can process in a single forward pass. Our Nomic Embed Text model, for instance, has a context window of 8,192 tokens, meaning it can process text inputs with up to 8,192 tokens when generating embeddings. To put this in perspective, this translates to approximately 6,000-7,000 words of English text, depending on the complexity of the vocabulary and tokenization patterns.</w:t>
      </w:r>
    </w:p>
    <w:p w14:paraId="31967B2C" w14:textId="12C999D2" w:rsidR="00850CA3" w:rsidRDefault="00850CA3" w:rsidP="00850CA3">
      <w:pPr>
        <w:pStyle w:val="Body"/>
      </w:pPr>
      <w:r>
        <w:t>This limitation stems from the fundamental architecture of transformer-based embedding models. The self-attention mechanism that enables these models to understand contextual relationships operates with quadratic complexity</w:t>
      </w:r>
      <w:r w:rsidR="002B02B4">
        <w:t xml:space="preserve">, </w:t>
      </w:r>
      <w:r>
        <w:t>meaning that processing time increases exponentially with sequence length. When we feed a document with 8,192 tokens into our embedding model, the attention mechanism must compute relationships between every token and every other token, resulting in roughly 67 million attention computations. Doubling the context length would quadruple the computational requirements, making it prohibitively expensive for most applications.</w:t>
      </w:r>
    </w:p>
    <w:p w14:paraId="5AD6BE41" w14:textId="2DF34B42" w:rsidR="00850CA3" w:rsidRDefault="00850CA3" w:rsidP="00850CA3">
      <w:pPr>
        <w:pStyle w:val="Body"/>
      </w:pPr>
    </w:p>
    <w:p w14:paraId="750001F3" w14:textId="51A5D27D" w:rsidR="00850CA3" w:rsidRDefault="00850CA3" w:rsidP="00850CA3">
      <w:pPr>
        <w:pStyle w:val="Head2"/>
      </w:pPr>
      <w:r>
        <w:t>The Computational Impossibility of Extending Context</w:t>
      </w:r>
    </w:p>
    <w:p w14:paraId="1C57C59C" w14:textId="44DBDC20" w:rsidR="00850CA3" w:rsidRDefault="00850CA3" w:rsidP="00850CA3">
      <w:pPr>
        <w:pStyle w:val="Body"/>
      </w:pPr>
      <w:r>
        <w:t>The mathematical reality of extending context windows quickly becomes staggering. Consider what happens when we attempt to double our context length from 8,192 to 16,384 tokens. The attention mechanism must now compute approximately 268 million attention operations</w:t>
      </w:r>
      <w:r w:rsidR="002B02B4">
        <w:t xml:space="preserve">, </w:t>
      </w:r>
      <w:r>
        <w:t>a four-fold increase. But the computational nightmare doesn't stop there. If we were ambitious enough to attempt a 32,768-token context window, we'd be looking at over 1 billion attention computations per document.</w:t>
      </w:r>
    </w:p>
    <w:p w14:paraId="4E53C612" w14:textId="16FCDDCA" w:rsidR="000E7409" w:rsidRDefault="00850CA3" w:rsidP="000E7409">
      <w:pPr>
        <w:pStyle w:val="Body"/>
      </w:pPr>
      <w:r>
        <w:t>To put this in perspective, processing a single 32,768-token document would require the equivalent computational power of several high-end NVIDIA A100 GPUs running continuously for minutes, just to generate one embedding. Imagine trying to process a dataset of 100,000 research papers or hotel descriptions</w:t>
      </w:r>
      <w:r w:rsidR="002B02B4">
        <w:t xml:space="preserve">, </w:t>
      </w:r>
      <w:r>
        <w:t>you'd need a data center's worth of GPU resources, with costs running into hundreds of thousands of dollars per processing run. Even tech giants with virtually unlimited resources find such computational demands impractical for routine embedding tasks.</w:t>
      </w:r>
    </w:p>
    <w:p w14:paraId="578B4178" w14:textId="77777777" w:rsidR="00EF5B6F" w:rsidRDefault="00EF5B6F" w:rsidP="00EF5B6F">
      <w:pPr>
        <w:pStyle w:val="Body"/>
        <w:ind w:firstLine="0"/>
      </w:pPr>
    </w:p>
    <w:p w14:paraId="53C81287" w14:textId="2D307E33" w:rsidR="000E7409" w:rsidRDefault="000E7409" w:rsidP="000E7409">
      <w:pPr>
        <w:pStyle w:val="Callout"/>
      </w:pPr>
      <w:r>
        <w:t>Processing a single 32,768-token document would require the equivalent computational power of one high-end NVIDIA A100 GPUs running continuously for 4 minutes, just to generate one embedding.</w:t>
      </w:r>
    </w:p>
    <w:p w14:paraId="2CE3CFEC" w14:textId="77777777" w:rsidR="00EF5B6F" w:rsidRDefault="00EF5B6F" w:rsidP="001161A7">
      <w:pPr>
        <w:pStyle w:val="Callout"/>
        <w:ind w:left="0"/>
      </w:pPr>
    </w:p>
    <w:p w14:paraId="3E4134F9" w14:textId="20840D33" w:rsidR="00850CA3" w:rsidRDefault="00850CA3" w:rsidP="000E7409">
      <w:pPr>
        <w:pStyle w:val="Body"/>
        <w:ind w:firstLine="0"/>
      </w:pPr>
      <w:r>
        <w:rPr>
          <w:noProof/>
        </w:rPr>
        <w:drawing>
          <wp:anchor distT="0" distB="0" distL="114300" distR="114300" simplePos="0" relativeHeight="251678720" behindDoc="0" locked="0" layoutInCell="1" allowOverlap="1" wp14:anchorId="485E2485" wp14:editId="2BA52E2F">
            <wp:simplePos x="0" y="0"/>
            <wp:positionH relativeFrom="column">
              <wp:posOffset>-230505</wp:posOffset>
            </wp:positionH>
            <wp:positionV relativeFrom="paragraph">
              <wp:posOffset>19050</wp:posOffset>
            </wp:positionV>
            <wp:extent cx="5241016" cy="1732189"/>
            <wp:effectExtent l="0" t="0" r="4445" b="0"/>
            <wp:wrapNone/>
            <wp:docPr id="57651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16116"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11386" b="67388"/>
                    <a:stretch>
                      <a:fillRect/>
                    </a:stretch>
                  </pic:blipFill>
                  <pic:spPr bwMode="auto">
                    <a:xfrm>
                      <a:off x="0" y="0"/>
                      <a:ext cx="5241016" cy="173218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D277E2" w14:textId="3BFFD407" w:rsidR="00850CA3" w:rsidRDefault="00850CA3" w:rsidP="00850CA3">
      <w:pPr>
        <w:pStyle w:val="Body"/>
      </w:pPr>
    </w:p>
    <w:p w14:paraId="79B5E17F" w14:textId="43DD6F85" w:rsidR="00850CA3" w:rsidRDefault="00850CA3" w:rsidP="00850CA3">
      <w:pPr>
        <w:pStyle w:val="Body"/>
      </w:pPr>
    </w:p>
    <w:p w14:paraId="6C0E3567" w14:textId="61ED481E" w:rsidR="00850CA3" w:rsidRDefault="00850CA3" w:rsidP="00850CA3">
      <w:pPr>
        <w:pStyle w:val="Body"/>
      </w:pPr>
    </w:p>
    <w:p w14:paraId="0A728A00" w14:textId="77777777" w:rsidR="00850CA3" w:rsidRDefault="00850CA3" w:rsidP="00850CA3">
      <w:pPr>
        <w:pStyle w:val="Body"/>
      </w:pPr>
    </w:p>
    <w:p w14:paraId="0B85F657" w14:textId="77777777" w:rsidR="00850CA3" w:rsidRDefault="00850CA3" w:rsidP="00850CA3">
      <w:pPr>
        <w:pStyle w:val="Body"/>
      </w:pPr>
    </w:p>
    <w:p w14:paraId="42F5FE48" w14:textId="77777777" w:rsidR="00850CA3" w:rsidRDefault="00850CA3" w:rsidP="00850CA3">
      <w:pPr>
        <w:pStyle w:val="Body"/>
      </w:pPr>
    </w:p>
    <w:p w14:paraId="0DE29683" w14:textId="77777777" w:rsidR="00850CA3" w:rsidRDefault="00850CA3" w:rsidP="00850CA3">
      <w:pPr>
        <w:pStyle w:val="FigureCaption"/>
        <w:jc w:val="center"/>
      </w:pPr>
    </w:p>
    <w:p w14:paraId="6777AD6B" w14:textId="77777777" w:rsidR="00850CA3" w:rsidRDefault="00850CA3" w:rsidP="00850CA3">
      <w:pPr>
        <w:pStyle w:val="FigureCaption"/>
        <w:jc w:val="center"/>
      </w:pPr>
    </w:p>
    <w:p w14:paraId="4EB568D8" w14:textId="010BD767" w:rsidR="00850CA3" w:rsidRDefault="00850CA3" w:rsidP="00EF5B6F">
      <w:pPr>
        <w:pStyle w:val="FigureCaption"/>
        <w:jc w:val="center"/>
      </w:pPr>
      <w:r w:rsidRPr="007C3C1C">
        <w:t xml:space="preserve">Figure </w:t>
      </w:r>
      <w:r>
        <w:t>6.3</w:t>
      </w:r>
      <w:r w:rsidRPr="007C3C1C">
        <w:t xml:space="preserve"> </w:t>
      </w:r>
      <w:r w:rsidRPr="00850CA3">
        <w:t>Computational Cost of Context Window Expansion</w:t>
      </w:r>
    </w:p>
    <w:p w14:paraId="5BEAA42E" w14:textId="7CDB9D98" w:rsidR="00850CA3" w:rsidRDefault="00850CA3" w:rsidP="00850CA3">
      <w:pPr>
        <w:pStyle w:val="Body"/>
      </w:pPr>
      <w:r>
        <w:t>The situation becomes even more dire when we consider that most real-world applications require embedding thousands or millions of documents. A modest hotel database with 10,000 properties, each requiring extended context processing, would demand GPU clusters worth more than most companies' entire IT budgets. The economics simply don't work</w:t>
      </w:r>
      <w:r w:rsidR="002B02B4">
        <w:t xml:space="preserve">, </w:t>
      </w:r>
      <w:r>
        <w:t>we'd be spending astronomical amounts on computational resources for marginal improvements in embedding quality.</w:t>
      </w:r>
    </w:p>
    <w:p w14:paraId="2447B200" w14:textId="14A1951F" w:rsidR="00EF5B6F" w:rsidRDefault="00850CA3" w:rsidP="001738AD">
      <w:pPr>
        <w:pStyle w:val="Body"/>
      </w:pPr>
      <w:r>
        <w:t>More importantly, simply increasing computational power doesn't solve the context length problem in embedding models. Unlike generative models where longer contexts can theoretically improve performance, embedding models face a different challenge: they need to compress all the information from the input text into a fixed-size vector representation. As the input text grows longer, the model must somehow encode an increasing amount of diverse information into the same dimensional space. This leads to what researchers call "information dilution"</w:t>
      </w:r>
      <w:r w:rsidR="002B02B4">
        <w:t xml:space="preserve">, </w:t>
      </w:r>
      <w:r>
        <w:t>where important details get lost in the averaging process required to create a single embedding vector.</w:t>
      </w:r>
      <w:r w:rsidR="000E7409">
        <w:t xml:space="preserve"> </w:t>
      </w:r>
    </w:p>
    <w:p w14:paraId="0B225610" w14:textId="77777777" w:rsidR="00EF5B6F" w:rsidRDefault="00EF5B6F" w:rsidP="000E7409">
      <w:pPr>
        <w:pStyle w:val="Body"/>
      </w:pPr>
    </w:p>
    <w:p w14:paraId="2FC7A42C" w14:textId="7A286135" w:rsidR="000E7409" w:rsidRPr="000E7409" w:rsidRDefault="000E7409" w:rsidP="000E7409">
      <w:pPr>
        <w:pStyle w:val="SidebarHead"/>
        <w:rPr>
          <w:rStyle w:val="CalloutHead"/>
        </w:rPr>
      </w:pPr>
      <w:r w:rsidRPr="000E7409">
        <w:rPr>
          <w:rStyle w:val="CalloutHead"/>
        </w:rPr>
        <w:t>Taking a Deep Dive in our Claim</w:t>
      </w:r>
    </w:p>
    <w:p w14:paraId="40CF97B5" w14:textId="0E56BFC1" w:rsidR="000E7409" w:rsidRDefault="000E7409" w:rsidP="000E7409">
      <w:pPr>
        <w:pStyle w:val="Sidebar"/>
      </w:pPr>
      <w:r>
        <w:t xml:space="preserve">The claim states that </w:t>
      </w:r>
      <w:r w:rsidRPr="000E7409">
        <w:t>"</w:t>
      </w:r>
      <w:r w:rsidRPr="00453328">
        <w:rPr>
          <w:i/>
          <w:iCs/>
        </w:rPr>
        <w:t>Processing a single 32,768-token document would require the equivalent computational power of one high-end NVIDIA A100 GPUs running continuously for 4 minutes, just to generate one embedding</w:t>
      </w:r>
      <w:r w:rsidRPr="000E7409">
        <w:t>."</w:t>
      </w:r>
      <w:r>
        <w:t xml:space="preserve"> </w:t>
      </w:r>
    </w:p>
    <w:p w14:paraId="5A0B7B8F" w14:textId="415DA6AA" w:rsidR="000E7409" w:rsidRDefault="000E7409" w:rsidP="000E7409">
      <w:pPr>
        <w:pStyle w:val="Sidebar"/>
      </w:pPr>
      <w:r>
        <w:t>Let's break this down and fact-check it.</w:t>
      </w:r>
    </w:p>
    <w:p w14:paraId="6AFE6664" w14:textId="7F3BDDC6" w:rsidR="000E7409" w:rsidRDefault="000E7409" w:rsidP="000E7409">
      <w:pPr>
        <w:pStyle w:val="Sidebar"/>
        <w:numPr>
          <w:ilvl w:val="0"/>
          <w:numId w:val="34"/>
        </w:numPr>
      </w:pPr>
      <w:r>
        <w:t xml:space="preserve">Generating an embedding for a single 32,768-token document is a computationally intensive task. Embeddings are numerical representations of text, created by complex neural networks like transformer models. </w:t>
      </w:r>
    </w:p>
    <w:p w14:paraId="7636B59C" w14:textId="774CC15A" w:rsidR="000E7409" w:rsidRDefault="000E7409" w:rsidP="000E7409">
      <w:pPr>
        <w:pStyle w:val="Sidebar"/>
        <w:numPr>
          <w:ilvl w:val="0"/>
          <w:numId w:val="34"/>
        </w:numPr>
      </w:pPr>
      <w:r>
        <w:lastRenderedPageBreak/>
        <w:t>The computational cost for this process increases significantly with the number of tokens (due to the quadratic scaling of attention mechanisms), the size of the model, and the dimensionality of the resulting embedding.</w:t>
      </w:r>
    </w:p>
    <w:p w14:paraId="7544677A" w14:textId="3CE0B9C4" w:rsidR="000E7409" w:rsidRDefault="000E7409" w:rsidP="000E7409">
      <w:pPr>
        <w:pStyle w:val="Sidebar"/>
        <w:numPr>
          <w:ilvl w:val="0"/>
          <w:numId w:val="34"/>
        </w:numPr>
      </w:pPr>
      <w:r>
        <w:t>The NVIDIA A100 GPU, a high-end accelerator designed for AI, can process approximately 130 tokens per second for large language model inference. Based on this, a rough calculation shows that a single A100 would take around 4.2 minutes to generate an embedding for a 32,768-token document. Therefore, the claim that it would require "minutes" to generate one embedding is quite plausible for an A100.</w:t>
      </w:r>
    </w:p>
    <w:p w14:paraId="72162B74" w14:textId="77777777" w:rsidR="000E7409" w:rsidRDefault="000E7409" w:rsidP="000E7409">
      <w:pPr>
        <w:pStyle w:val="SidebarEnd"/>
        <w:ind w:left="0"/>
      </w:pPr>
    </w:p>
    <w:p w14:paraId="4A67E49E" w14:textId="77777777" w:rsidR="000E7409" w:rsidRDefault="000E7409" w:rsidP="00850CA3">
      <w:pPr>
        <w:pStyle w:val="Body"/>
      </w:pPr>
    </w:p>
    <w:p w14:paraId="2047CDF2" w14:textId="77777777" w:rsidR="000E7409" w:rsidRDefault="000E7409" w:rsidP="00850CA3">
      <w:pPr>
        <w:pStyle w:val="Body"/>
      </w:pPr>
    </w:p>
    <w:p w14:paraId="246B9EE5" w14:textId="5684E26E" w:rsidR="00850CA3" w:rsidRDefault="00850CA3" w:rsidP="00850CA3">
      <w:pPr>
        <w:pStyle w:val="Head2"/>
      </w:pPr>
      <w:r>
        <w:t>Why More Compute Power Doesn't Help</w:t>
      </w:r>
    </w:p>
    <w:p w14:paraId="4FBB6D37" w14:textId="77777777" w:rsidR="00850CA3" w:rsidRDefault="00850CA3" w:rsidP="00850CA3">
      <w:pPr>
        <w:pStyle w:val="Body"/>
      </w:pPr>
      <w:r>
        <w:t xml:space="preserve">This is a question frequently asked by developers new to embedding systems: </w:t>
      </w:r>
      <w:r w:rsidRPr="000E7409">
        <w:rPr>
          <w:i/>
          <w:iCs/>
        </w:rPr>
        <w:t>"Why can't we just increase the context length like we do with LLMs?"</w:t>
      </w:r>
      <w:r>
        <w:t xml:space="preserve"> The answer lies in the fundamental difference between how these models process information. Large language models generate text sequentially, focusing on local context and building meaning incrementally. Embedding models, however, must create a holistic representation of the entire input that captures its semantic essence in a single vector.</w:t>
      </w:r>
    </w:p>
    <w:p w14:paraId="6459AF65" w14:textId="77777777" w:rsidR="00850CA3" w:rsidRDefault="00850CA3" w:rsidP="00850CA3">
      <w:pPr>
        <w:pStyle w:val="Body"/>
      </w:pPr>
      <w:r>
        <w:t>Consider the mathematical reality: when we generate embeddings, we're essentially taking the mean of token representations across the entire sequence. If we have a 4,000-token document about hotel amenities and extend it to 8,000 tokens by adding information about local attractions, the resulting embedding must somehow represent both topics equally. This leads to a less specific, more generic representation that may not perform well in similarity searches for either topic.</w:t>
      </w:r>
    </w:p>
    <w:p w14:paraId="308991D2" w14:textId="77777777" w:rsidR="000E7409" w:rsidRDefault="000E7409" w:rsidP="00850CA3">
      <w:pPr>
        <w:pStyle w:val="Body"/>
      </w:pPr>
    </w:p>
    <w:p w14:paraId="1ACCB643" w14:textId="77777777" w:rsidR="001161A7" w:rsidRDefault="001161A7" w:rsidP="00850CA3">
      <w:pPr>
        <w:pStyle w:val="Body"/>
      </w:pPr>
    </w:p>
    <w:p w14:paraId="4B619DE8" w14:textId="77777777" w:rsidR="001161A7" w:rsidRDefault="001161A7" w:rsidP="00850CA3">
      <w:pPr>
        <w:pStyle w:val="Body"/>
      </w:pPr>
    </w:p>
    <w:p w14:paraId="5FAA9C6B" w14:textId="77777777" w:rsidR="00850CA3" w:rsidRDefault="00850CA3" w:rsidP="000E7409">
      <w:pPr>
        <w:pStyle w:val="Head2"/>
      </w:pPr>
      <w:r>
        <w:t>A Practical Example: The Long Document Problem</w:t>
      </w:r>
    </w:p>
    <w:p w14:paraId="059DA1E4" w14:textId="0B585547" w:rsidR="000E7409" w:rsidRDefault="00850CA3" w:rsidP="000E7409">
      <w:pPr>
        <w:pStyle w:val="Body"/>
      </w:pPr>
      <w:r>
        <w:t>Let's examine this with a concrete example from our hotel domain. Imagine we have a comprehensive hotel description that includes:</w:t>
      </w:r>
    </w:p>
    <w:p w14:paraId="71AA86EA" w14:textId="77777777" w:rsidR="000E7409" w:rsidRDefault="000E7409" w:rsidP="000E7409">
      <w:pPr>
        <w:pStyle w:val="Body"/>
      </w:pPr>
    </w:p>
    <w:p w14:paraId="347DCBDA" w14:textId="5B46EE06" w:rsidR="00850CA3" w:rsidRPr="000E7409" w:rsidRDefault="00850CA3" w:rsidP="00850CA3">
      <w:pPr>
        <w:pStyle w:val="Body"/>
        <w:rPr>
          <w:rStyle w:val="Emphasis"/>
        </w:rPr>
      </w:pPr>
      <w:r w:rsidRPr="000E7409">
        <w:rPr>
          <w:rStyle w:val="Emphasis"/>
        </w:rPr>
        <w:t xml:space="preserve">The Grand Hotel Paris offers luxurious accommodations in the heart of the city. </w:t>
      </w:r>
    </w:p>
    <w:p w14:paraId="59022C22" w14:textId="77777777" w:rsidR="00850CA3" w:rsidRPr="000E7409" w:rsidRDefault="00850CA3" w:rsidP="00850CA3">
      <w:pPr>
        <w:pStyle w:val="Body"/>
        <w:rPr>
          <w:rStyle w:val="Emphasis"/>
        </w:rPr>
      </w:pPr>
      <w:r w:rsidRPr="000E7409">
        <w:rPr>
          <w:rStyle w:val="Emphasis"/>
        </w:rPr>
        <w:t xml:space="preserve">Our 200 rooms feature marble bathrooms, Egyptian cotton linens, and stunning </w:t>
      </w:r>
    </w:p>
    <w:p w14:paraId="4363E832" w14:textId="77777777" w:rsidR="00850CA3" w:rsidRPr="000E7409" w:rsidRDefault="00850CA3" w:rsidP="00850CA3">
      <w:pPr>
        <w:pStyle w:val="Body"/>
        <w:rPr>
          <w:rStyle w:val="Emphasis"/>
        </w:rPr>
      </w:pPr>
      <w:r w:rsidRPr="000E7409">
        <w:rPr>
          <w:rStyle w:val="Emphasis"/>
        </w:rPr>
        <w:t xml:space="preserve">city views. The hotel boasts five restaurants, including a Michelin-starred </w:t>
      </w:r>
    </w:p>
    <w:p w14:paraId="6ACFA9D1" w14:textId="77777777" w:rsidR="00850CA3" w:rsidRPr="000E7409" w:rsidRDefault="00850CA3" w:rsidP="00850CA3">
      <w:pPr>
        <w:pStyle w:val="Body"/>
        <w:rPr>
          <w:rStyle w:val="Emphasis"/>
        </w:rPr>
      </w:pPr>
      <w:r w:rsidRPr="000E7409">
        <w:rPr>
          <w:rStyle w:val="Emphasis"/>
        </w:rPr>
        <w:t xml:space="preserve">establishment on the 20th floor... [continues for 2,000 words covering rooms, </w:t>
      </w:r>
    </w:p>
    <w:p w14:paraId="3BB2A718" w14:textId="77777777" w:rsidR="00850CA3" w:rsidRPr="000E7409" w:rsidRDefault="00850CA3" w:rsidP="00850CA3">
      <w:pPr>
        <w:pStyle w:val="Body"/>
        <w:rPr>
          <w:rStyle w:val="Emphasis"/>
        </w:rPr>
      </w:pPr>
      <w:r w:rsidRPr="000E7409">
        <w:rPr>
          <w:rStyle w:val="Emphasis"/>
        </w:rPr>
        <w:t xml:space="preserve">dining, spa services, business facilities, local attractions, historical </w:t>
      </w:r>
    </w:p>
    <w:p w14:paraId="4FC11A69" w14:textId="77777777" w:rsidR="00850CA3" w:rsidRPr="000E7409" w:rsidRDefault="00850CA3" w:rsidP="00850CA3">
      <w:pPr>
        <w:pStyle w:val="Body"/>
        <w:rPr>
          <w:rStyle w:val="Emphasis"/>
        </w:rPr>
      </w:pPr>
      <w:r w:rsidRPr="000E7409">
        <w:rPr>
          <w:rStyle w:val="Emphasis"/>
        </w:rPr>
        <w:t>significance, architectural details, sustainability initiatives, etc.]</w:t>
      </w:r>
    </w:p>
    <w:p w14:paraId="1415ADF0" w14:textId="77777777" w:rsidR="000E7409" w:rsidRPr="000E7409" w:rsidRDefault="000E7409" w:rsidP="00850CA3">
      <w:pPr>
        <w:pStyle w:val="Body"/>
        <w:rPr>
          <w:rStyle w:val="Emphasis"/>
        </w:rPr>
      </w:pPr>
    </w:p>
    <w:p w14:paraId="3B60F21C" w14:textId="77777777" w:rsidR="000E7409" w:rsidRDefault="000E7409" w:rsidP="00850CA3">
      <w:pPr>
        <w:pStyle w:val="Body"/>
      </w:pPr>
    </w:p>
    <w:p w14:paraId="3E1F0E0E" w14:textId="3606BBD7" w:rsidR="00850CA3" w:rsidRDefault="00850CA3" w:rsidP="00850CA3">
      <w:pPr>
        <w:pStyle w:val="Body"/>
      </w:pPr>
      <w:r>
        <w:t>If we embed this entire document as a single unit, several problems emerge:</w:t>
      </w:r>
    </w:p>
    <w:p w14:paraId="486AF5BE" w14:textId="77777777" w:rsidR="00850CA3" w:rsidRDefault="00850CA3" w:rsidP="00850CA3">
      <w:pPr>
        <w:pStyle w:val="Body"/>
      </w:pPr>
    </w:p>
    <w:p w14:paraId="4A625EE0" w14:textId="77777777" w:rsidR="00850CA3" w:rsidRDefault="00850CA3" w:rsidP="000E7409">
      <w:pPr>
        <w:pStyle w:val="ListBullet"/>
      </w:pPr>
      <w:r>
        <w:t>Semantic Dilution: A user searching for "spa services" might not find this document because the spa information represents only a small fraction of the total content, getting lost in the averaging process.</w:t>
      </w:r>
    </w:p>
    <w:p w14:paraId="3ADEA3F2" w14:textId="77777777" w:rsidR="00850CA3" w:rsidRDefault="00850CA3" w:rsidP="000E7409">
      <w:pPr>
        <w:pStyle w:val="ListBullet"/>
      </w:pPr>
      <w:r>
        <w:t>Context Window Overflow: If the document exceeds 8,192 tokens, the embedding model simply truncates the input, potentially losing crucial information that appears later in the text.</w:t>
      </w:r>
    </w:p>
    <w:p w14:paraId="0A445C53" w14:textId="77777777" w:rsidR="00850CA3" w:rsidRDefault="00850CA3" w:rsidP="000E7409">
      <w:pPr>
        <w:pStyle w:val="ListBullet"/>
      </w:pPr>
      <w:r>
        <w:t>Retrieval Precision: Even if the document is found, the system would retrieve the entire lengthy description when the user only needed specific information about spa facilities.</w:t>
      </w:r>
    </w:p>
    <w:p w14:paraId="07C244F7" w14:textId="77777777" w:rsidR="000E7409" w:rsidRDefault="000E7409" w:rsidP="000E7409">
      <w:pPr>
        <w:pStyle w:val="ListBullet"/>
        <w:numPr>
          <w:ilvl w:val="0"/>
          <w:numId w:val="0"/>
        </w:numPr>
        <w:ind w:left="540"/>
      </w:pPr>
    </w:p>
    <w:p w14:paraId="1F094AE8" w14:textId="77777777" w:rsidR="000E7409" w:rsidRDefault="000E7409" w:rsidP="000E7409">
      <w:pPr>
        <w:pStyle w:val="ListBullet"/>
        <w:numPr>
          <w:ilvl w:val="0"/>
          <w:numId w:val="0"/>
        </w:numPr>
        <w:ind w:left="540"/>
      </w:pPr>
    </w:p>
    <w:p w14:paraId="5AD45C5D" w14:textId="77777777" w:rsidR="00850CA3" w:rsidRDefault="00850CA3" w:rsidP="000E7409">
      <w:pPr>
        <w:pStyle w:val="Head2"/>
      </w:pPr>
      <w:r>
        <w:t>The Chunking Solution</w:t>
      </w:r>
    </w:p>
    <w:p w14:paraId="1FE84FDA" w14:textId="77777777" w:rsidR="00850CA3" w:rsidRDefault="00850CA3" w:rsidP="00850CA3">
      <w:pPr>
        <w:pStyle w:val="Body"/>
      </w:pPr>
      <w:r>
        <w:t>This is where document chunking becomes essential. Instead of embedding the entire hotel description as one unit, we can break it into focused segments:</w:t>
      </w:r>
    </w:p>
    <w:p w14:paraId="2E4C1F89" w14:textId="478B9811" w:rsidR="00850CA3" w:rsidRPr="000E7409" w:rsidRDefault="00850CA3" w:rsidP="00850CA3">
      <w:pPr>
        <w:pStyle w:val="Body"/>
        <w:rPr>
          <w:rStyle w:val="Emphasis"/>
        </w:rPr>
      </w:pPr>
      <w:r w:rsidRPr="000E7409">
        <w:rPr>
          <w:rStyle w:val="Emphasis"/>
        </w:rPr>
        <w:t xml:space="preserve">Chunk 1: "The Grand Hotel Paris offers luxurious accommodations... </w:t>
      </w:r>
    </w:p>
    <w:p w14:paraId="39628D3B" w14:textId="77777777" w:rsidR="00850CA3" w:rsidRPr="000E7409" w:rsidRDefault="00850CA3" w:rsidP="00850CA3">
      <w:pPr>
        <w:pStyle w:val="Body"/>
        <w:rPr>
          <w:rStyle w:val="Emphasis"/>
        </w:rPr>
      </w:pPr>
      <w:r w:rsidRPr="000E7409">
        <w:rPr>
          <w:rStyle w:val="Emphasis"/>
        </w:rPr>
        <w:t xml:space="preserve">         Our 200 rooms feature marble bathrooms, Egyptian cotton linens..."</w:t>
      </w:r>
    </w:p>
    <w:p w14:paraId="14D0EEB2" w14:textId="77777777" w:rsidR="00850CA3" w:rsidRPr="000E7409" w:rsidRDefault="00850CA3" w:rsidP="00850CA3">
      <w:pPr>
        <w:pStyle w:val="Body"/>
        <w:rPr>
          <w:rStyle w:val="Emphasis"/>
        </w:rPr>
      </w:pPr>
    </w:p>
    <w:p w14:paraId="2E61E979" w14:textId="77777777" w:rsidR="00850CA3" w:rsidRPr="000E7409" w:rsidRDefault="00850CA3" w:rsidP="00850CA3">
      <w:pPr>
        <w:pStyle w:val="Body"/>
        <w:rPr>
          <w:rStyle w:val="Emphasis"/>
        </w:rPr>
      </w:pPr>
      <w:r w:rsidRPr="000E7409">
        <w:rPr>
          <w:rStyle w:val="Emphasis"/>
        </w:rPr>
        <w:t xml:space="preserve">Chunk 2: "Dining options include five restaurants, with our Michelin-starred </w:t>
      </w:r>
    </w:p>
    <w:p w14:paraId="7D469361" w14:textId="77777777" w:rsidR="00850CA3" w:rsidRPr="000E7409" w:rsidRDefault="00850CA3" w:rsidP="00850CA3">
      <w:pPr>
        <w:pStyle w:val="Body"/>
        <w:rPr>
          <w:rStyle w:val="Emphasis"/>
        </w:rPr>
      </w:pPr>
      <w:r w:rsidRPr="000E7409">
        <w:rPr>
          <w:rStyle w:val="Emphasis"/>
        </w:rPr>
        <w:t xml:space="preserve">         establishment offering panoramic city views..."</w:t>
      </w:r>
    </w:p>
    <w:p w14:paraId="1790FAEF" w14:textId="77777777" w:rsidR="00850CA3" w:rsidRPr="000E7409" w:rsidRDefault="00850CA3" w:rsidP="00850CA3">
      <w:pPr>
        <w:pStyle w:val="Body"/>
        <w:rPr>
          <w:rStyle w:val="Emphasis"/>
        </w:rPr>
      </w:pPr>
    </w:p>
    <w:p w14:paraId="2FF75EB1" w14:textId="77777777" w:rsidR="00850CA3" w:rsidRPr="000E7409" w:rsidRDefault="00850CA3" w:rsidP="00850CA3">
      <w:pPr>
        <w:pStyle w:val="Body"/>
        <w:rPr>
          <w:rStyle w:val="Emphasis"/>
        </w:rPr>
      </w:pPr>
      <w:r w:rsidRPr="000E7409">
        <w:rPr>
          <w:rStyle w:val="Emphasis"/>
        </w:rPr>
        <w:t xml:space="preserve">Chunk 3: "The hotel's spa facilities span two floors, featuring a heated </w:t>
      </w:r>
    </w:p>
    <w:p w14:paraId="3FF88B29" w14:textId="77777777" w:rsidR="00850CA3" w:rsidRDefault="00850CA3" w:rsidP="00850CA3">
      <w:pPr>
        <w:pStyle w:val="Body"/>
        <w:rPr>
          <w:rStyle w:val="Emphasis"/>
        </w:rPr>
      </w:pPr>
      <w:r w:rsidRPr="000E7409">
        <w:rPr>
          <w:rStyle w:val="Emphasis"/>
        </w:rPr>
        <w:t xml:space="preserve">         indoor pool, sauna, and full-service wellness center..."</w:t>
      </w:r>
    </w:p>
    <w:p w14:paraId="4C1D16E8" w14:textId="77777777" w:rsidR="000E7409" w:rsidRPr="000E7409" w:rsidRDefault="000E7409" w:rsidP="00850CA3">
      <w:pPr>
        <w:pStyle w:val="Body"/>
        <w:rPr>
          <w:rStyle w:val="Emphasis"/>
        </w:rPr>
      </w:pPr>
    </w:p>
    <w:p w14:paraId="3CFF7C16" w14:textId="77777777" w:rsidR="00850CA3" w:rsidRDefault="00850CA3" w:rsidP="00850CA3">
      <w:pPr>
        <w:pStyle w:val="Body"/>
      </w:pPr>
      <w:r>
        <w:t>Each chunk now contains focused, semantically coherent information that can be embedded effectively within the model's context window. When a user searches for "spa services," the system can retrieve Chunk 3 specifically, providing precise, relevant information without the noise of unrelated content.</w:t>
      </w:r>
    </w:p>
    <w:p w14:paraId="23990639" w14:textId="766CD15D" w:rsidR="006417F6" w:rsidRDefault="00850CA3" w:rsidP="000E7409">
      <w:pPr>
        <w:pStyle w:val="Body"/>
      </w:pPr>
      <w:r>
        <w:t>This chunking approach transforms our RAG system from a blunt instrument that processes entire documents into a precise tool that can locate and retrieve exactly the information users need. In the following sections, we'll explore different chunking strategies and implement them in both our hotel search system and our research paper agent, demonstrating how proper document segmentation dramatically improves retrieval accuracy and system performance.</w:t>
      </w:r>
    </w:p>
    <w:p w14:paraId="2DAE5F61" w14:textId="77777777" w:rsidR="00C20D70" w:rsidRDefault="00C20D70" w:rsidP="00C20D70">
      <w:pPr>
        <w:pStyle w:val="Body"/>
      </w:pPr>
      <w:r>
        <w:t xml:space="preserve">The chunking approach becomes even more critical when we venture into academic research domains, where precision and comprehensiveness are paramount. Consider the challenge of building a research agent that can analyze academic papers to answer complex queries like </w:t>
      </w:r>
      <w:r w:rsidRPr="00C20D70">
        <w:rPr>
          <w:i/>
          <w:iCs/>
        </w:rPr>
        <w:t>"What are the recent advances in attention mechanisms for computer vision?"</w:t>
      </w:r>
      <w:r>
        <w:t xml:space="preserve"> Unlike our hotel descriptions, research papers present a unique set of challenges: abstracts </w:t>
      </w:r>
      <w:r>
        <w:lastRenderedPageBreak/>
        <w:t>that compress months of research into 200-300 words, dense technical content with specialized terminology, and interconnected concepts that span multiple sections.</w:t>
      </w:r>
    </w:p>
    <w:p w14:paraId="158DE901" w14:textId="2FE3111D" w:rsidR="00C20D70" w:rsidRDefault="00C20D70" w:rsidP="00C20D70">
      <w:pPr>
        <w:pStyle w:val="Body"/>
      </w:pPr>
      <w:r>
        <w:t>In our upcoming research paper RAG system, we'll demonstrate how chunking transforms abstract analysis from a crude keyword-matching exercise into a sophisticated understanding tool. A typical research paper abstract might contain information about the problem statement, methodology, experimental setup, results, and conclusions</w:t>
      </w:r>
      <w:r w:rsidR="002B02B4">
        <w:t xml:space="preserve">, </w:t>
      </w:r>
      <w:r>
        <w:t>all compressed into a single paragraph. Without proper chunking, our embedding model would create a generic representation that might miss nuanced queries about specific aspects like "methodology for training transformer models" or "evaluation metrics for attention mechanisms."</w:t>
      </w:r>
    </w:p>
    <w:p w14:paraId="214E2F2C" w14:textId="6731B35A" w:rsidR="00C20D70" w:rsidRDefault="00C20D70" w:rsidP="00C20D70">
      <w:pPr>
        <w:pStyle w:val="Body"/>
      </w:pPr>
      <w:r>
        <w:t>By implementing intelligent chunking strategies for research abstracts, we can create focused embeddings that capture distinct semantic concepts. For instance, we might chunk an abstract about neural network architectures into methodology-focused segments, results-oriented segments, and application-specific segments. This allows our RAG system to provide precise answers with proper academic citations, synthesizing information from multiple papers while maintaining the scholarly rigor expected in research contexts. As we'll see in our implementation, this nuanced approach enables researchers to quickly identify relevant work, understand key contributions, and explore connections between different research efforts</w:t>
      </w:r>
      <w:r w:rsidR="002B02B4">
        <w:t xml:space="preserve">, </w:t>
      </w:r>
      <w:r>
        <w:t>transforming how we interact with academic literature in the age of AI.</w:t>
      </w:r>
    </w:p>
    <w:p w14:paraId="3DD5E02C" w14:textId="77777777" w:rsidR="001738AD" w:rsidRDefault="001738AD" w:rsidP="001161A7">
      <w:pPr>
        <w:pStyle w:val="Body"/>
        <w:ind w:firstLine="0"/>
      </w:pPr>
    </w:p>
    <w:p w14:paraId="64E55921" w14:textId="77777777" w:rsidR="001738AD" w:rsidRDefault="001738AD" w:rsidP="001161A7">
      <w:pPr>
        <w:pStyle w:val="Body"/>
        <w:ind w:firstLine="0"/>
      </w:pPr>
    </w:p>
    <w:p w14:paraId="71C4F4CD" w14:textId="77777777" w:rsidR="001161A7" w:rsidRDefault="001161A7" w:rsidP="001161A7">
      <w:pPr>
        <w:pStyle w:val="Body"/>
        <w:ind w:firstLine="0"/>
      </w:pPr>
    </w:p>
    <w:p w14:paraId="3A9F7E61" w14:textId="77777777" w:rsidR="001161A7" w:rsidRDefault="001161A7" w:rsidP="001161A7">
      <w:pPr>
        <w:pStyle w:val="Body"/>
        <w:ind w:firstLine="0"/>
      </w:pPr>
    </w:p>
    <w:p w14:paraId="4E5391AB" w14:textId="77777777" w:rsidR="001161A7" w:rsidRDefault="001161A7" w:rsidP="001161A7">
      <w:pPr>
        <w:pStyle w:val="Body"/>
        <w:ind w:firstLine="0"/>
      </w:pPr>
    </w:p>
    <w:p w14:paraId="1157FFAF" w14:textId="77777777" w:rsidR="001161A7" w:rsidRDefault="001161A7" w:rsidP="001161A7">
      <w:pPr>
        <w:pStyle w:val="Body"/>
        <w:ind w:firstLine="0"/>
      </w:pPr>
    </w:p>
    <w:p w14:paraId="19362C4E" w14:textId="77777777" w:rsidR="001161A7" w:rsidRDefault="001161A7" w:rsidP="001161A7">
      <w:pPr>
        <w:pStyle w:val="Body"/>
        <w:ind w:firstLine="0"/>
      </w:pPr>
    </w:p>
    <w:p w14:paraId="33B252B6" w14:textId="77777777" w:rsidR="001161A7" w:rsidRDefault="001161A7" w:rsidP="001161A7">
      <w:pPr>
        <w:pStyle w:val="Body"/>
        <w:ind w:firstLine="0"/>
      </w:pPr>
    </w:p>
    <w:p w14:paraId="59EDE209" w14:textId="77777777" w:rsidR="001161A7" w:rsidRDefault="001161A7" w:rsidP="001161A7">
      <w:pPr>
        <w:pStyle w:val="Body"/>
        <w:ind w:firstLine="0"/>
      </w:pPr>
    </w:p>
    <w:p w14:paraId="7EFB714D" w14:textId="00BCC1C3" w:rsidR="00C20D70" w:rsidRDefault="00C20D70" w:rsidP="00C20D70">
      <w:pPr>
        <w:pStyle w:val="Head1"/>
        <w:numPr>
          <w:ilvl w:val="1"/>
          <w:numId w:val="32"/>
        </w:numPr>
      </w:pPr>
      <w:r>
        <w:t>Building Research Paper RAG Tool</w:t>
      </w:r>
      <w:r w:rsidR="000F5F8C">
        <w:t xml:space="preserve"> </w:t>
      </w:r>
      <w:r w:rsidR="000D0FD9">
        <w:t>with Qdrant</w:t>
      </w:r>
      <w:r w:rsidR="001161A7">
        <w:t xml:space="preserve"> </w:t>
      </w:r>
    </w:p>
    <w:p w14:paraId="66CAFA2C" w14:textId="77777777" w:rsidR="000F5F8C" w:rsidRDefault="000F5F8C" w:rsidP="000F5F8C">
      <w:pPr>
        <w:pStyle w:val="Body1"/>
      </w:pPr>
    </w:p>
    <w:p w14:paraId="69A6C99B" w14:textId="74BD8620" w:rsidR="00850CA3" w:rsidRDefault="001161A7" w:rsidP="00E847FF">
      <w:pPr>
        <w:pStyle w:val="Body"/>
      </w:pPr>
      <w:r>
        <w:t>Now that we understand the theoretical foundations of chunking and its necessity for handling long documents, let's implement a practical chunking system for our research paper RAG application. This implementation will demonstrate how to break down research abstracts and papers into semantically coherent chunks that can be effectively embedded and retrieved.</w:t>
      </w:r>
      <w:r w:rsidR="00976F17">
        <w:t xml:space="preserve"> You will need to setup a Kaggle Account and API key using the </w:t>
      </w:r>
      <w:hyperlink r:id="rId17" w:history="1">
        <w:r w:rsidR="00976F17" w:rsidRPr="00976F17">
          <w:rPr>
            <w:rStyle w:val="Hyperlink"/>
          </w:rPr>
          <w:t>Settings Page</w:t>
        </w:r>
      </w:hyperlink>
      <w:r w:rsidR="00976F17">
        <w:t>.</w:t>
      </w:r>
      <w:r w:rsidR="00E847FF">
        <w:t xml:space="preserve"> We will be using the recursive split chunking approach here.</w:t>
      </w:r>
    </w:p>
    <w:p w14:paraId="60683009" w14:textId="33F6E2A9" w:rsidR="00976F17" w:rsidRPr="00976F17" w:rsidRDefault="00976F17" w:rsidP="00976F17">
      <w:pPr>
        <w:pStyle w:val="SidebarHead"/>
        <w:rPr>
          <w:rStyle w:val="CalloutHead"/>
          <w:b/>
          <w:caps w:val="0"/>
          <w:sz w:val="19"/>
        </w:rPr>
      </w:pPr>
      <w:r w:rsidRPr="00976F17">
        <w:rPr>
          <w:rStyle w:val="CalloutHead"/>
          <w:b/>
          <w:caps w:val="0"/>
          <w:sz w:val="19"/>
        </w:rPr>
        <w:t>The Recursive Split in Chunking</w:t>
      </w:r>
    </w:p>
    <w:p w14:paraId="7332FE77" w14:textId="5CA36FDD" w:rsidR="00976F17" w:rsidRPr="00976F17" w:rsidRDefault="00976F17" w:rsidP="00E847FF">
      <w:pPr>
        <w:pStyle w:val="Body"/>
      </w:pPr>
      <w:r w:rsidRPr="00976F17">
        <w:t xml:space="preserve">When building Retrieval-Augmented Generation (RAG) systems for research papers or long-form documents, it’s not enough to simply split text into equal parts. You need to preserve </w:t>
      </w:r>
      <w:r w:rsidRPr="00976F17">
        <w:lastRenderedPageBreak/>
        <w:t xml:space="preserve">meaning. That’s where </w:t>
      </w:r>
      <w:r w:rsidRPr="00976F17">
        <w:rPr>
          <w:i/>
          <w:iCs/>
        </w:rPr>
        <w:t>recursive chunking</w:t>
      </w:r>
      <w:r w:rsidRPr="00976F17">
        <w:t xml:space="preserve"> comes in.</w:t>
      </w:r>
      <w:r w:rsidR="00E847FF">
        <w:t xml:space="preserve"> </w:t>
      </w:r>
      <w:r w:rsidRPr="00976F17">
        <w:t xml:space="preserve">Recursive chunking is a hierarchical, fallback-based splitting technique. Instead of breaking text blindly by character count, it tries to find </w:t>
      </w:r>
      <w:r w:rsidRPr="00976F17">
        <w:rPr>
          <w:i/>
          <w:iCs/>
        </w:rPr>
        <w:t>natural semantic boundaries</w:t>
      </w:r>
      <w:r w:rsidR="002B02B4">
        <w:t xml:space="preserve">, </w:t>
      </w:r>
      <w:r w:rsidRPr="00976F17">
        <w:t>like paragraphs, newlines, sentences, or even words</w:t>
      </w:r>
      <w:r w:rsidR="002B02B4">
        <w:t xml:space="preserve">, </w:t>
      </w:r>
      <w:r w:rsidRPr="00976F17">
        <w:t>before giving up and doing a brute-force cut.</w:t>
      </w:r>
      <w:r w:rsidR="00E847FF">
        <w:t xml:space="preserve"> </w:t>
      </w:r>
      <w:r w:rsidRPr="00976F17">
        <w:t>Let’s break that down:</w:t>
      </w:r>
    </w:p>
    <w:p w14:paraId="06591DAF" w14:textId="77777777" w:rsidR="00976F17" w:rsidRPr="00976F17" w:rsidRDefault="00976F17" w:rsidP="00821E83">
      <w:pPr>
        <w:pStyle w:val="Body"/>
        <w:ind w:firstLine="0"/>
        <w:jc w:val="left"/>
      </w:pPr>
      <w:r w:rsidRPr="00976F17">
        <w:rPr>
          <w:b/>
          <w:bCs/>
        </w:rPr>
        <w:t>Why not just split by fixed size?</w:t>
      </w:r>
      <w:r w:rsidRPr="00976F17">
        <w:br/>
        <w:t>Imagine you chop a sentence right after 1024 characters. You might end up with:</w:t>
      </w:r>
    </w:p>
    <w:p w14:paraId="23D47F31" w14:textId="77777777" w:rsidR="00976F17" w:rsidRPr="00821E83" w:rsidRDefault="00976F17" w:rsidP="00976F17">
      <w:pPr>
        <w:pStyle w:val="Body"/>
        <w:rPr>
          <w:i/>
          <w:iCs/>
        </w:rPr>
      </w:pPr>
      <w:r w:rsidRPr="00821E83">
        <w:rPr>
          <w:i/>
          <w:iCs/>
        </w:rPr>
        <w:t>“In this paper, we show that convolutional architectures are supe”</w:t>
      </w:r>
    </w:p>
    <w:p w14:paraId="2A20529E" w14:textId="77777777" w:rsidR="00976F17" w:rsidRPr="00976F17" w:rsidRDefault="00976F17" w:rsidP="00976F17">
      <w:pPr>
        <w:pStyle w:val="Body"/>
      </w:pPr>
      <w:r w:rsidRPr="00976F17">
        <w:t xml:space="preserve">Not ideal. Embedding this would hurt retrieval because you're embedding </w:t>
      </w:r>
      <w:r w:rsidRPr="00976F17">
        <w:rPr>
          <w:i/>
          <w:iCs/>
        </w:rPr>
        <w:t>broken meaning</w:t>
      </w:r>
      <w:r w:rsidRPr="00976F17">
        <w:t>.</w:t>
      </w:r>
    </w:p>
    <w:p w14:paraId="350E4CBE" w14:textId="072CB605" w:rsidR="00976F17" w:rsidRPr="00976F17" w:rsidRDefault="00976F17" w:rsidP="00821E83">
      <w:pPr>
        <w:pStyle w:val="Body"/>
        <w:ind w:firstLine="0"/>
        <w:jc w:val="left"/>
      </w:pPr>
      <w:r w:rsidRPr="00976F17">
        <w:rPr>
          <w:b/>
          <w:bCs/>
        </w:rPr>
        <w:t>What does "recursive" mean here?</w:t>
      </w:r>
      <w:r w:rsidRPr="00976F17">
        <w:br/>
        <w:t xml:space="preserve">It means the splitter tries to split on the </w:t>
      </w:r>
      <w:r w:rsidRPr="00976F17">
        <w:rPr>
          <w:b/>
          <w:bCs/>
        </w:rPr>
        <w:t>largest meaningful separator first</w:t>
      </w:r>
      <w:r w:rsidRPr="00976F17">
        <w:t xml:space="preserve"> (like </w:t>
      </w:r>
      <w:r w:rsidRPr="00976F17">
        <w:rPr>
          <w:rFonts w:ascii="Courier New" w:hAnsi="Courier New" w:cs="Courier New"/>
          <w:sz w:val="20"/>
        </w:rPr>
        <w:t>\n\n</w:t>
      </w:r>
      <w:r w:rsidRPr="00976F17">
        <w:t xml:space="preserve"> or paragraph breaks). If that doesn't work (e.g., in dense text), it goes to smaller separators</w:t>
      </w:r>
      <w:r w:rsidR="002B02B4">
        <w:t xml:space="preserve">, </w:t>
      </w:r>
      <w:r w:rsidRPr="00976F17">
        <w:t>like sentence endings or even spaces. As a last resort, it does a raw character split.</w:t>
      </w:r>
    </w:p>
    <w:p w14:paraId="00A2EA99" w14:textId="77777777" w:rsidR="00976F17" w:rsidRPr="00976F17" w:rsidRDefault="00976F17" w:rsidP="00821E83">
      <w:pPr>
        <w:pStyle w:val="Body"/>
        <w:ind w:firstLine="0"/>
      </w:pPr>
      <w:r w:rsidRPr="00976F17">
        <w:rPr>
          <w:b/>
          <w:bCs/>
        </w:rPr>
        <w:t>Example heuristic order:</w:t>
      </w:r>
    </w:p>
    <w:p w14:paraId="050E8D55" w14:textId="77777777" w:rsidR="00976F17" w:rsidRPr="00976F17" w:rsidRDefault="00976F17" w:rsidP="00976F17">
      <w:pPr>
        <w:pStyle w:val="Code"/>
      </w:pPr>
      <w:r w:rsidRPr="00976F17">
        <w:t>Paragraphs (</w:t>
      </w:r>
      <w:r w:rsidRPr="00976F17">
        <w:rPr>
          <w:rFonts w:cs="Courier New"/>
          <w:sz w:val="20"/>
        </w:rPr>
        <w:t>\n\n</w:t>
      </w:r>
      <w:r w:rsidRPr="00976F17">
        <w:t>)</w:t>
      </w:r>
    </w:p>
    <w:p w14:paraId="1A50ADA1" w14:textId="77777777" w:rsidR="00976F17" w:rsidRPr="00976F17" w:rsidRDefault="00976F17" w:rsidP="00976F17">
      <w:pPr>
        <w:pStyle w:val="Code"/>
      </w:pPr>
      <w:r w:rsidRPr="00976F17">
        <w:t>Sentences (</w:t>
      </w:r>
      <w:r w:rsidRPr="00976F17">
        <w:rPr>
          <w:rFonts w:cs="Courier New"/>
          <w:sz w:val="20"/>
        </w:rPr>
        <w:t>\n</w:t>
      </w:r>
      <w:r w:rsidRPr="00976F17">
        <w:t>)</w:t>
      </w:r>
    </w:p>
    <w:p w14:paraId="2421BDDD" w14:textId="77777777" w:rsidR="00976F17" w:rsidRPr="00976F17" w:rsidRDefault="00976F17" w:rsidP="00976F17">
      <w:pPr>
        <w:pStyle w:val="Code"/>
      </w:pPr>
      <w:r w:rsidRPr="00976F17">
        <w:t>Phrases (</w:t>
      </w:r>
      <w:r w:rsidRPr="00976F17">
        <w:rPr>
          <w:rFonts w:cs="Courier New"/>
          <w:sz w:val="20"/>
        </w:rPr>
        <w:t>.</w:t>
      </w:r>
      <w:r w:rsidRPr="00976F17">
        <w:t xml:space="preserve"> or </w:t>
      </w:r>
      <w:r w:rsidRPr="00976F17">
        <w:rPr>
          <w:rFonts w:cs="Courier New"/>
          <w:sz w:val="20"/>
        </w:rPr>
        <w:t>,</w:t>
      </w:r>
      <w:r w:rsidRPr="00976F17">
        <w:t>)</w:t>
      </w:r>
    </w:p>
    <w:p w14:paraId="3D7D843D" w14:textId="77777777" w:rsidR="00976F17" w:rsidRPr="00976F17" w:rsidRDefault="00976F17" w:rsidP="00976F17">
      <w:pPr>
        <w:pStyle w:val="Code"/>
      </w:pPr>
      <w:r w:rsidRPr="00976F17">
        <w:t>Words (</w:t>
      </w:r>
      <w:r w:rsidRPr="00976F17">
        <w:rPr>
          <w:rFonts w:cs="Courier New"/>
          <w:sz w:val="20"/>
        </w:rPr>
        <w:t xml:space="preserve"> </w:t>
      </w:r>
      <w:r w:rsidRPr="00976F17">
        <w:t>)</w:t>
      </w:r>
    </w:p>
    <w:p w14:paraId="1346FC28" w14:textId="77777777" w:rsidR="00976F17" w:rsidRPr="00976F17" w:rsidRDefault="00976F17" w:rsidP="00976F17">
      <w:pPr>
        <w:pStyle w:val="Code"/>
      </w:pPr>
      <w:r w:rsidRPr="00976F17">
        <w:t>Characters (fallback)</w:t>
      </w:r>
    </w:p>
    <w:p w14:paraId="25443A30" w14:textId="77777777" w:rsidR="00976F17" w:rsidRPr="00976F17" w:rsidRDefault="00976F17" w:rsidP="00821E83">
      <w:pPr>
        <w:pStyle w:val="Body"/>
        <w:ind w:firstLine="0"/>
      </w:pPr>
      <w:r w:rsidRPr="00976F17">
        <w:t>Each recursion step ensures we’re being as graceful as possible before doing violence to the text structure.</w:t>
      </w:r>
    </w:p>
    <w:p w14:paraId="4FA79E05" w14:textId="3A179BAE" w:rsidR="00976F17" w:rsidRDefault="00976F17" w:rsidP="00821E83">
      <w:pPr>
        <w:pStyle w:val="Body"/>
        <w:ind w:firstLine="0"/>
        <w:jc w:val="left"/>
      </w:pPr>
      <w:r w:rsidRPr="00976F17">
        <w:rPr>
          <w:b/>
          <w:bCs/>
        </w:rPr>
        <w:t>Overlap matters too</w:t>
      </w:r>
      <w:r w:rsidRPr="00976F17">
        <w:br/>
        <w:t>Even after splitting well, LLMs don’t have persistent memory across chunks. So</w:t>
      </w:r>
      <w:r w:rsidR="00E847FF">
        <w:t>,</w:t>
      </w:r>
      <w:r w:rsidRPr="00976F17">
        <w:t xml:space="preserve"> if a sentence spans two chunks, and you didn’t preserve that context via </w:t>
      </w:r>
      <w:r w:rsidRPr="00976F17">
        <w:rPr>
          <w:i/>
          <w:iCs/>
        </w:rPr>
        <w:t>overlap</w:t>
      </w:r>
      <w:r w:rsidRPr="00976F17">
        <w:t>, you lose critical continuity.</w:t>
      </w:r>
      <w:r>
        <w:t xml:space="preserve"> </w:t>
      </w:r>
      <w:r w:rsidRPr="00976F17">
        <w:t xml:space="preserve">This is why in the </w:t>
      </w:r>
      <w:r w:rsidRPr="00976F17">
        <w:rPr>
          <w:rStyle w:val="CodeChar"/>
        </w:rPr>
        <w:t>simple_recursive_split</w:t>
      </w:r>
      <w:r w:rsidRPr="00976F17">
        <w:t xml:space="preserve"> function, each chunk is preceded by a small slice from the end of the previous one (e.g., last </w:t>
      </w:r>
      <w:r w:rsidR="00BF3CBC">
        <w:t>50</w:t>
      </w:r>
      <w:r w:rsidRPr="00976F17">
        <w:t xml:space="preserve"> characters). This helps preserve context across embeddings.</w:t>
      </w:r>
    </w:p>
    <w:p w14:paraId="6517497A" w14:textId="77777777" w:rsidR="00976F17" w:rsidRPr="00976F17" w:rsidRDefault="00976F17" w:rsidP="00472169">
      <w:pPr>
        <w:pStyle w:val="Body"/>
        <w:ind w:firstLine="0"/>
        <w:rPr>
          <w:rStyle w:val="CalloutHead"/>
        </w:rPr>
      </w:pPr>
    </w:p>
    <w:p w14:paraId="61504386" w14:textId="77777777" w:rsidR="00850CA3" w:rsidRDefault="00850CA3" w:rsidP="00E847FF">
      <w:pPr>
        <w:pStyle w:val="SidebarEnd"/>
      </w:pPr>
    </w:p>
    <w:p w14:paraId="6EF7DD5C" w14:textId="770164B2" w:rsidR="00850CA3" w:rsidRDefault="001161A7" w:rsidP="001161A7">
      <w:pPr>
        <w:pStyle w:val="Head3"/>
      </w:pPr>
      <w:r w:rsidRPr="000D29C4">
        <w:t xml:space="preserve">Step </w:t>
      </w:r>
      <w:r>
        <w:t xml:space="preserve">1: </w:t>
      </w:r>
      <w:r w:rsidRPr="00394B13">
        <w:t xml:space="preserve"> </w:t>
      </w:r>
      <w:r w:rsidRPr="001161A7">
        <w:t>Data Preparation and Loading</w:t>
      </w:r>
      <w:r w:rsidR="00976F17">
        <w:t xml:space="preserve"> (</w:t>
      </w:r>
      <w:proofErr w:type="spellStart"/>
      <w:r w:rsidR="00976F17">
        <w:fldChar w:fldCharType="begin"/>
      </w:r>
      <w:r w:rsidR="00976F17">
        <w:instrText>HYPERLINK "https://colab.research.google.com/drive/1cCAoN4ggS2IeTcToS3BkpZTqx8mWVSLN?usp=sharing"</w:instrText>
      </w:r>
      <w:r w:rsidR="00976F17">
        <w:fldChar w:fldCharType="separate"/>
      </w:r>
      <w:r w:rsidR="00976F17" w:rsidRPr="00976F17">
        <w:rPr>
          <w:rStyle w:val="Hyperlink"/>
        </w:rPr>
        <w:t>Colab</w:t>
      </w:r>
      <w:proofErr w:type="spellEnd"/>
      <w:r w:rsidR="00976F17" w:rsidRPr="00976F17">
        <w:rPr>
          <w:rStyle w:val="Hyperlink"/>
        </w:rPr>
        <w:t xml:space="preserve"> Link</w:t>
      </w:r>
      <w:r w:rsidR="00976F17">
        <w:fldChar w:fldCharType="end"/>
      </w:r>
      <w:r w:rsidR="00976F17">
        <w:t>)</w:t>
      </w:r>
    </w:p>
    <w:p w14:paraId="69DA0DEF" w14:textId="77777777" w:rsidR="001161A7" w:rsidRDefault="001161A7" w:rsidP="001161A7">
      <w:pPr>
        <w:pStyle w:val="Code"/>
      </w:pPr>
      <w:r>
        <w:t>import pandas as pd</w:t>
      </w:r>
    </w:p>
    <w:p w14:paraId="6D556742" w14:textId="77777777" w:rsidR="001161A7" w:rsidRDefault="001161A7" w:rsidP="001161A7">
      <w:pPr>
        <w:pStyle w:val="Code"/>
      </w:pPr>
      <w:r>
        <w:t>import kagglehub</w:t>
      </w:r>
    </w:p>
    <w:p w14:paraId="3FF3353D" w14:textId="77777777" w:rsidR="00976F17" w:rsidRDefault="00976F17" w:rsidP="001161A7">
      <w:pPr>
        <w:pStyle w:val="Code"/>
      </w:pPr>
    </w:p>
    <w:p w14:paraId="07D222EC" w14:textId="77777777" w:rsidR="00976F17" w:rsidRDefault="00976F17" w:rsidP="00976F17">
      <w:pPr>
        <w:pStyle w:val="Code"/>
      </w:pPr>
      <w:r>
        <w:t>import kagglehub</w:t>
      </w:r>
    </w:p>
    <w:p w14:paraId="239276AD" w14:textId="77777777" w:rsidR="00976F17" w:rsidRDefault="00976F17" w:rsidP="00976F17">
      <w:pPr>
        <w:pStyle w:val="Code"/>
      </w:pPr>
    </w:p>
    <w:p w14:paraId="01C2F7FB" w14:textId="66B03826" w:rsidR="00976F17" w:rsidRDefault="00976F17" w:rsidP="00976F17">
      <w:pPr>
        <w:pStyle w:val="Code"/>
      </w:pPr>
      <w:r>
        <w:t xml:space="preserve">kagglehub.login()#A </w:t>
      </w:r>
    </w:p>
    <w:p w14:paraId="00673C3A" w14:textId="77777777" w:rsidR="001161A7" w:rsidRDefault="001161A7" w:rsidP="001161A7">
      <w:pPr>
        <w:pStyle w:val="Code"/>
      </w:pPr>
    </w:p>
    <w:p w14:paraId="6A2207A7" w14:textId="419E6564" w:rsidR="001161A7" w:rsidRDefault="001161A7" w:rsidP="001161A7">
      <w:pPr>
        <w:pStyle w:val="Code"/>
      </w:pPr>
      <w:r>
        <w:t>path = kagglehub.dataset_download("nechbamohammed/research-papers-dataset") #A</w:t>
      </w:r>
    </w:p>
    <w:p w14:paraId="368C8291" w14:textId="77777777" w:rsidR="001161A7" w:rsidRDefault="001161A7" w:rsidP="001161A7">
      <w:pPr>
        <w:pStyle w:val="Code"/>
      </w:pPr>
      <w:r>
        <w:t>df = pd.read_csv("dblp-v10.csv")</w:t>
      </w:r>
    </w:p>
    <w:p w14:paraId="4779CC1E" w14:textId="77777777" w:rsidR="001161A7" w:rsidRDefault="001161A7" w:rsidP="001161A7">
      <w:pPr>
        <w:pStyle w:val="Code"/>
      </w:pPr>
    </w:p>
    <w:p w14:paraId="419DEA03" w14:textId="363A0FBE" w:rsidR="001161A7" w:rsidRDefault="001161A7" w:rsidP="001161A7">
      <w:pPr>
        <w:pStyle w:val="Code"/>
      </w:pPr>
      <w:r>
        <w:t xml:space="preserve">df = df[:500] </w:t>
      </w:r>
      <w:r w:rsidR="00976F17">
        <w:t>#C</w:t>
      </w:r>
    </w:p>
    <w:p w14:paraId="62275DB0" w14:textId="77777777" w:rsidR="001161A7" w:rsidRDefault="001161A7" w:rsidP="001161A7">
      <w:pPr>
        <w:pStyle w:val="Code"/>
      </w:pPr>
      <w:r>
        <w:t>df.dropna(subset=['abstract'], inplace=True)</w:t>
      </w:r>
    </w:p>
    <w:p w14:paraId="1B4218A8" w14:textId="77777777" w:rsidR="001161A7" w:rsidRDefault="001161A7" w:rsidP="001161A7">
      <w:pPr>
        <w:pStyle w:val="Code"/>
      </w:pPr>
    </w:p>
    <w:p w14:paraId="51B8B833" w14:textId="20F1BEEE" w:rsidR="001161A7" w:rsidRDefault="001161A7" w:rsidP="001161A7">
      <w:pPr>
        <w:pStyle w:val="Code"/>
      </w:pPr>
      <w:r>
        <w:t>data = []</w:t>
      </w:r>
      <w:r w:rsidR="00976F17">
        <w:t xml:space="preserve"> #D</w:t>
      </w:r>
    </w:p>
    <w:p w14:paraId="367F6E32" w14:textId="77777777" w:rsidR="001161A7" w:rsidRDefault="001161A7" w:rsidP="001161A7">
      <w:pPr>
        <w:pStyle w:val="Code"/>
      </w:pPr>
      <w:r>
        <w:t>for row_num, row in df.iterrows():</w:t>
      </w:r>
    </w:p>
    <w:p w14:paraId="51B33CB2" w14:textId="77777777" w:rsidR="001161A7" w:rsidRDefault="001161A7" w:rsidP="001161A7">
      <w:pPr>
        <w:pStyle w:val="Code"/>
      </w:pPr>
      <w:r>
        <w:t xml:space="preserve">    if row['abstract'] != 'NaN':</w:t>
      </w:r>
    </w:p>
    <w:p w14:paraId="642C4BE8" w14:textId="77777777" w:rsidR="001161A7" w:rsidRDefault="001161A7" w:rsidP="001161A7">
      <w:pPr>
        <w:pStyle w:val="Code"/>
      </w:pPr>
      <w:r>
        <w:lastRenderedPageBreak/>
        <w:t xml:space="preserve">        data.append({</w:t>
      </w:r>
    </w:p>
    <w:p w14:paraId="1268FBEB" w14:textId="77777777" w:rsidR="001161A7" w:rsidRDefault="001161A7" w:rsidP="001161A7">
      <w:pPr>
        <w:pStyle w:val="Code"/>
      </w:pPr>
      <w:r>
        <w:t xml:space="preserve">            "page_content": row['abstract'],</w:t>
      </w:r>
    </w:p>
    <w:p w14:paraId="60952AC7" w14:textId="77777777" w:rsidR="001161A7" w:rsidRDefault="001161A7" w:rsidP="001161A7">
      <w:pPr>
        <w:pStyle w:val="Code"/>
      </w:pPr>
      <w:r>
        <w:t xml:space="preserve">            "metadata": {</w:t>
      </w:r>
    </w:p>
    <w:p w14:paraId="55970E46" w14:textId="77777777" w:rsidR="001161A7" w:rsidRDefault="001161A7" w:rsidP="001161A7">
      <w:pPr>
        <w:pStyle w:val="Code"/>
      </w:pPr>
      <w:r>
        <w:t xml:space="preserve">                "source": row["title"],</w:t>
      </w:r>
    </w:p>
    <w:p w14:paraId="1F0B888C" w14:textId="77777777" w:rsidR="001161A7" w:rsidRDefault="001161A7" w:rsidP="001161A7">
      <w:pPr>
        <w:pStyle w:val="Code"/>
      </w:pPr>
      <w:r>
        <w:t xml:space="preserve">                "authors": row["authors"],</w:t>
      </w:r>
    </w:p>
    <w:p w14:paraId="188212AB" w14:textId="77777777" w:rsidR="001161A7" w:rsidRDefault="001161A7" w:rsidP="001161A7">
      <w:pPr>
        <w:pStyle w:val="Code"/>
      </w:pPr>
      <w:r>
        <w:t xml:space="preserve">                "year": row["year"],</w:t>
      </w:r>
    </w:p>
    <w:p w14:paraId="5112D940" w14:textId="77777777" w:rsidR="001161A7" w:rsidRDefault="001161A7" w:rsidP="001161A7">
      <w:pPr>
        <w:pStyle w:val="Code"/>
      </w:pPr>
      <w:r>
        <w:t xml:space="preserve">                "venue": row["venue"],</w:t>
      </w:r>
    </w:p>
    <w:p w14:paraId="5B254FC1" w14:textId="77777777" w:rsidR="001161A7" w:rsidRDefault="001161A7" w:rsidP="001161A7">
      <w:pPr>
        <w:pStyle w:val="Code"/>
      </w:pPr>
      <w:r>
        <w:t xml:space="preserve">                "paper_id": row["id"]</w:t>
      </w:r>
    </w:p>
    <w:p w14:paraId="41718158" w14:textId="77777777" w:rsidR="001161A7" w:rsidRDefault="001161A7" w:rsidP="001161A7">
      <w:pPr>
        <w:pStyle w:val="Code"/>
      </w:pPr>
      <w:r>
        <w:t xml:space="preserve">            }</w:t>
      </w:r>
    </w:p>
    <w:p w14:paraId="6EA3BF7E" w14:textId="3A7BEBD4" w:rsidR="00850CA3" w:rsidRDefault="001161A7" w:rsidP="001161A7">
      <w:pPr>
        <w:pStyle w:val="Code"/>
      </w:pPr>
      <w:r>
        <w:t xml:space="preserve">        })</w:t>
      </w:r>
    </w:p>
    <w:p w14:paraId="0DBF63C0" w14:textId="3EF2946D" w:rsidR="00FD327B" w:rsidRDefault="00FD327B" w:rsidP="001161A7">
      <w:pPr>
        <w:pStyle w:val="Code"/>
      </w:pPr>
    </w:p>
    <w:p w14:paraId="5BD28C7A" w14:textId="77777777" w:rsidR="00FD327B" w:rsidRDefault="00FD327B" w:rsidP="00FD327B">
      <w:pPr>
        <w:pStyle w:val="ListNumbered"/>
        <w:numPr>
          <w:ilvl w:val="0"/>
          <w:numId w:val="0"/>
        </w:numPr>
        <w:ind w:left="540" w:hanging="266"/>
      </w:pPr>
    </w:p>
    <w:p w14:paraId="3D577516" w14:textId="77777777" w:rsidR="009774C2" w:rsidRDefault="009774C2" w:rsidP="00FD327B">
      <w:pPr>
        <w:pStyle w:val="ListNumbered"/>
        <w:numPr>
          <w:ilvl w:val="0"/>
          <w:numId w:val="0"/>
        </w:numPr>
        <w:ind w:left="540" w:hanging="266"/>
      </w:pPr>
    </w:p>
    <w:p w14:paraId="36E11874" w14:textId="03A97144" w:rsidR="00976F17" w:rsidRDefault="001161A7" w:rsidP="00976F17">
      <w:pPr>
        <w:pStyle w:val="CodeAnnotation"/>
      </w:pPr>
      <w:r>
        <w:t>#</w:t>
      </w:r>
      <w:r w:rsidR="00976F17">
        <w:t xml:space="preserve">A: You will have to setup a Kaggle Account and API key in </w:t>
      </w:r>
      <w:hyperlink r:id="rId18" w:history="1">
        <w:r w:rsidR="00976F17" w:rsidRPr="00976F17">
          <w:rPr>
            <w:rStyle w:val="Hyperlink"/>
          </w:rPr>
          <w:t>settings page</w:t>
        </w:r>
      </w:hyperlink>
    </w:p>
    <w:p w14:paraId="0F106C1B" w14:textId="11ECD72B" w:rsidR="001161A7" w:rsidRDefault="00976F17" w:rsidP="00976F17">
      <w:pPr>
        <w:pStyle w:val="CodeAnnotation"/>
      </w:pPr>
      <w:r>
        <w:t xml:space="preserve">#B: </w:t>
      </w:r>
      <w:r w:rsidR="001161A7">
        <w:t>Download and load research papers dataset</w:t>
      </w:r>
    </w:p>
    <w:p w14:paraId="43B5D393" w14:textId="3D23FE48" w:rsidR="00976F17" w:rsidRDefault="00976F17" w:rsidP="00976F17">
      <w:pPr>
        <w:pStyle w:val="CodeAnnotation"/>
      </w:pPr>
      <w:r>
        <w:t>#C: Subset data</w:t>
      </w:r>
    </w:p>
    <w:p w14:paraId="5DC7BA90" w14:textId="15781D3F" w:rsidR="009774C2" w:rsidRDefault="00976F17" w:rsidP="00CA521D">
      <w:pPr>
        <w:pStyle w:val="CodeAnnotation"/>
      </w:pPr>
      <w:r>
        <w:t xml:space="preserve">#D: </w:t>
      </w:r>
      <w:r w:rsidRPr="00976F17">
        <w:t>Prepare data with metadata for traceability</w:t>
      </w:r>
    </w:p>
    <w:p w14:paraId="5368AF19" w14:textId="77777777" w:rsidR="00CA521D" w:rsidRDefault="00CA521D" w:rsidP="00CA521D">
      <w:pPr>
        <w:pStyle w:val="CodeAnnotation"/>
      </w:pPr>
    </w:p>
    <w:p w14:paraId="4114CBA4" w14:textId="1C64856D" w:rsidR="00976F17" w:rsidRDefault="00976F17" w:rsidP="00976F17">
      <w:pPr>
        <w:pStyle w:val="Head3"/>
      </w:pPr>
      <w:r w:rsidRPr="000D29C4">
        <w:t xml:space="preserve">Step </w:t>
      </w:r>
      <w:r>
        <w:t>2: Implement Recursive Split</w:t>
      </w:r>
    </w:p>
    <w:p w14:paraId="6E07EFEF" w14:textId="77777777" w:rsidR="00976F17" w:rsidRDefault="00976F17" w:rsidP="00976F17">
      <w:pPr>
        <w:pStyle w:val="Code"/>
      </w:pPr>
    </w:p>
    <w:p w14:paraId="4861E24F" w14:textId="79C3F7D7" w:rsidR="00976F17" w:rsidRDefault="00976F17" w:rsidP="00976F17">
      <w:pPr>
        <w:pStyle w:val="Code"/>
      </w:pPr>
      <w:r>
        <w:t>def simple_recursive_split(docs, chunk_size=1024, chunk_overlap=50, separators=None):</w:t>
      </w:r>
    </w:p>
    <w:p w14:paraId="6E33D64D" w14:textId="77777777" w:rsidR="00976F17" w:rsidRDefault="00976F17" w:rsidP="00976F17">
      <w:pPr>
        <w:pStyle w:val="Code"/>
      </w:pPr>
      <w:r>
        <w:t xml:space="preserve">    text = docs["page_content"]</w:t>
      </w:r>
    </w:p>
    <w:p w14:paraId="55B12D80" w14:textId="77777777" w:rsidR="00976F17" w:rsidRDefault="00976F17" w:rsidP="00976F17">
      <w:pPr>
        <w:pStyle w:val="Code"/>
      </w:pPr>
      <w:r>
        <w:t xml:space="preserve">    metadata = docs["metadata"]</w:t>
      </w:r>
    </w:p>
    <w:p w14:paraId="092B6623" w14:textId="77777777" w:rsidR="00976F17" w:rsidRDefault="00976F17" w:rsidP="00976F17">
      <w:pPr>
        <w:pStyle w:val="Code"/>
      </w:pPr>
      <w:r>
        <w:t xml:space="preserve">    </w:t>
      </w:r>
    </w:p>
    <w:p w14:paraId="60FA1000" w14:textId="77777777" w:rsidR="00976F17" w:rsidRDefault="00976F17" w:rsidP="00976F17">
      <w:pPr>
        <w:pStyle w:val="Code"/>
      </w:pPr>
      <w:r>
        <w:t xml:space="preserve">    if separators is None:</w:t>
      </w:r>
    </w:p>
    <w:p w14:paraId="7444AE2F" w14:textId="77777777" w:rsidR="00976F17" w:rsidRDefault="00976F17" w:rsidP="00976F17">
      <w:pPr>
        <w:pStyle w:val="Code"/>
      </w:pPr>
      <w:r>
        <w:t xml:space="preserve">        separators = ["\n\n", "\n", " ", ".", ","]</w:t>
      </w:r>
    </w:p>
    <w:p w14:paraId="09DB2748" w14:textId="77777777" w:rsidR="00976F17" w:rsidRDefault="00976F17" w:rsidP="00976F17">
      <w:pPr>
        <w:pStyle w:val="Code"/>
      </w:pPr>
      <w:r>
        <w:t xml:space="preserve">    </w:t>
      </w:r>
    </w:p>
    <w:p w14:paraId="377E9F57" w14:textId="77777777" w:rsidR="00976F17" w:rsidRDefault="00976F17" w:rsidP="00976F17">
      <w:pPr>
        <w:pStyle w:val="Code"/>
      </w:pPr>
      <w:r>
        <w:t xml:space="preserve">    def split_with_separators(t):</w:t>
      </w:r>
    </w:p>
    <w:p w14:paraId="0FB3B090" w14:textId="77777777" w:rsidR="00976F17" w:rsidRDefault="00976F17" w:rsidP="00976F17">
      <w:pPr>
        <w:pStyle w:val="Code"/>
      </w:pPr>
      <w:r>
        <w:t xml:space="preserve">        if len(t) &lt;= chunk_size:</w:t>
      </w:r>
    </w:p>
    <w:p w14:paraId="7B8943A0" w14:textId="77777777" w:rsidR="00976F17" w:rsidRDefault="00976F17" w:rsidP="00976F17">
      <w:pPr>
        <w:pStyle w:val="Code"/>
      </w:pPr>
      <w:r>
        <w:t xml:space="preserve">            return [t]</w:t>
      </w:r>
    </w:p>
    <w:p w14:paraId="5BF43D9F" w14:textId="77777777" w:rsidR="00976F17" w:rsidRDefault="00976F17" w:rsidP="00976F17">
      <w:pPr>
        <w:pStyle w:val="Code"/>
      </w:pPr>
      <w:r>
        <w:t xml:space="preserve">        </w:t>
      </w:r>
    </w:p>
    <w:p w14:paraId="43ECD733" w14:textId="77777777" w:rsidR="00976F17" w:rsidRDefault="00976F17" w:rsidP="00976F17">
      <w:pPr>
        <w:pStyle w:val="Code"/>
      </w:pPr>
      <w:r>
        <w:t xml:space="preserve">        for sep in separators:</w:t>
      </w:r>
    </w:p>
    <w:p w14:paraId="7008A294" w14:textId="77777777" w:rsidR="00976F17" w:rsidRDefault="00976F17" w:rsidP="00976F17">
      <w:pPr>
        <w:pStyle w:val="Code"/>
      </w:pPr>
      <w:r>
        <w:t xml:space="preserve">            if sep and sep in t:</w:t>
      </w:r>
    </w:p>
    <w:p w14:paraId="16520CEB" w14:textId="77777777" w:rsidR="00976F17" w:rsidRDefault="00976F17" w:rsidP="00976F17">
      <w:pPr>
        <w:pStyle w:val="Code"/>
      </w:pPr>
      <w:r>
        <w:t xml:space="preserve">                parts = t.split(sep)</w:t>
      </w:r>
    </w:p>
    <w:p w14:paraId="64C63E4E" w14:textId="77777777" w:rsidR="00976F17" w:rsidRDefault="00976F17" w:rsidP="00976F17">
      <w:pPr>
        <w:pStyle w:val="Code"/>
      </w:pPr>
      <w:r>
        <w:t xml:space="preserve">                chunks = []</w:t>
      </w:r>
    </w:p>
    <w:p w14:paraId="24511340" w14:textId="77777777" w:rsidR="00976F17" w:rsidRDefault="00976F17" w:rsidP="00976F17">
      <w:pPr>
        <w:pStyle w:val="Code"/>
      </w:pPr>
      <w:r>
        <w:t xml:space="preserve">                current = ""</w:t>
      </w:r>
    </w:p>
    <w:p w14:paraId="555C3AB7" w14:textId="77777777" w:rsidR="00976F17" w:rsidRDefault="00976F17" w:rsidP="00976F17">
      <w:pPr>
        <w:pStyle w:val="Code"/>
      </w:pPr>
      <w:r>
        <w:t xml:space="preserve">                </w:t>
      </w:r>
    </w:p>
    <w:p w14:paraId="4E456EB9" w14:textId="77777777" w:rsidR="00976F17" w:rsidRDefault="00976F17" w:rsidP="00976F17">
      <w:pPr>
        <w:pStyle w:val="Code"/>
      </w:pPr>
      <w:r>
        <w:t xml:space="preserve">                for part in parts:</w:t>
      </w:r>
    </w:p>
    <w:p w14:paraId="58B58CCB" w14:textId="77777777" w:rsidR="00976F17" w:rsidRDefault="00976F17" w:rsidP="00976F17">
      <w:pPr>
        <w:pStyle w:val="Code"/>
      </w:pPr>
      <w:r>
        <w:t xml:space="preserve">                    part += sep</w:t>
      </w:r>
    </w:p>
    <w:p w14:paraId="47E71C91" w14:textId="77777777" w:rsidR="00976F17" w:rsidRDefault="00976F17" w:rsidP="00976F17">
      <w:pPr>
        <w:pStyle w:val="Code"/>
      </w:pPr>
      <w:r>
        <w:t xml:space="preserve">                    if len(current + part) &lt;= chunk_size:</w:t>
      </w:r>
    </w:p>
    <w:p w14:paraId="083FB1D5" w14:textId="77777777" w:rsidR="00976F17" w:rsidRDefault="00976F17" w:rsidP="00976F17">
      <w:pPr>
        <w:pStyle w:val="Code"/>
      </w:pPr>
      <w:r>
        <w:t xml:space="preserve">                        current += part</w:t>
      </w:r>
    </w:p>
    <w:p w14:paraId="0E95F2FA" w14:textId="77777777" w:rsidR="00976F17" w:rsidRDefault="00976F17" w:rsidP="00976F17">
      <w:pPr>
        <w:pStyle w:val="Code"/>
      </w:pPr>
      <w:r>
        <w:t xml:space="preserve">                    else:</w:t>
      </w:r>
    </w:p>
    <w:p w14:paraId="299715F2" w14:textId="77777777" w:rsidR="00976F17" w:rsidRDefault="00976F17" w:rsidP="00976F17">
      <w:pPr>
        <w:pStyle w:val="Code"/>
      </w:pPr>
      <w:r>
        <w:t xml:space="preserve">                        if current:</w:t>
      </w:r>
    </w:p>
    <w:p w14:paraId="2431B670" w14:textId="77777777" w:rsidR="00976F17" w:rsidRDefault="00976F17" w:rsidP="00976F17">
      <w:pPr>
        <w:pStyle w:val="Code"/>
      </w:pPr>
      <w:r>
        <w:t xml:space="preserve">                            chunks.append(current.strip())</w:t>
      </w:r>
    </w:p>
    <w:p w14:paraId="2230B224" w14:textId="77777777" w:rsidR="00976F17" w:rsidRDefault="00976F17" w:rsidP="00976F17">
      <w:pPr>
        <w:pStyle w:val="Code"/>
      </w:pPr>
      <w:r>
        <w:t xml:space="preserve">                        current = part</w:t>
      </w:r>
    </w:p>
    <w:p w14:paraId="412EE58C" w14:textId="77777777" w:rsidR="00976F17" w:rsidRDefault="00976F17" w:rsidP="00976F17">
      <w:pPr>
        <w:pStyle w:val="Code"/>
      </w:pPr>
      <w:r>
        <w:t xml:space="preserve">                </w:t>
      </w:r>
    </w:p>
    <w:p w14:paraId="3F28F6DD" w14:textId="77777777" w:rsidR="00976F17" w:rsidRDefault="00976F17" w:rsidP="00976F17">
      <w:pPr>
        <w:pStyle w:val="Code"/>
      </w:pPr>
      <w:r>
        <w:t xml:space="preserve">                if current:</w:t>
      </w:r>
    </w:p>
    <w:p w14:paraId="21934F4F" w14:textId="77777777" w:rsidR="00976F17" w:rsidRDefault="00976F17" w:rsidP="00976F17">
      <w:pPr>
        <w:pStyle w:val="Code"/>
      </w:pPr>
      <w:r>
        <w:t xml:space="preserve">                    chunks.append(current.strip())</w:t>
      </w:r>
    </w:p>
    <w:p w14:paraId="2B564711" w14:textId="77777777" w:rsidR="00976F17" w:rsidRDefault="00976F17" w:rsidP="00976F17">
      <w:pPr>
        <w:pStyle w:val="Code"/>
      </w:pPr>
      <w:r>
        <w:t xml:space="preserve">                </w:t>
      </w:r>
    </w:p>
    <w:p w14:paraId="27F127F3" w14:textId="77777777" w:rsidR="00976F17" w:rsidRDefault="00976F17" w:rsidP="00976F17">
      <w:pPr>
        <w:pStyle w:val="Code"/>
      </w:pPr>
      <w:r>
        <w:t xml:space="preserve">                result = []</w:t>
      </w:r>
    </w:p>
    <w:p w14:paraId="699667C5" w14:textId="77777777" w:rsidR="00976F17" w:rsidRDefault="00976F17" w:rsidP="00976F17">
      <w:pPr>
        <w:pStyle w:val="Code"/>
      </w:pPr>
      <w:r>
        <w:t xml:space="preserve">                for chunk in chunks:</w:t>
      </w:r>
    </w:p>
    <w:p w14:paraId="4A17F03E" w14:textId="77777777" w:rsidR="00976F17" w:rsidRDefault="00976F17" w:rsidP="00976F17">
      <w:pPr>
        <w:pStyle w:val="Code"/>
      </w:pPr>
      <w:r>
        <w:t xml:space="preserve">                    if len(chunk) &gt; chunk_size:</w:t>
      </w:r>
    </w:p>
    <w:p w14:paraId="13686826" w14:textId="77777777" w:rsidR="00976F17" w:rsidRDefault="00976F17" w:rsidP="00976F17">
      <w:pPr>
        <w:pStyle w:val="Code"/>
      </w:pPr>
      <w:r>
        <w:t xml:space="preserve">                        result.extend(split_with_separators(chunk))</w:t>
      </w:r>
    </w:p>
    <w:p w14:paraId="27702351" w14:textId="77777777" w:rsidR="00976F17" w:rsidRDefault="00976F17" w:rsidP="00976F17">
      <w:pPr>
        <w:pStyle w:val="Code"/>
      </w:pPr>
      <w:r>
        <w:lastRenderedPageBreak/>
        <w:t xml:space="preserve">                    else:</w:t>
      </w:r>
    </w:p>
    <w:p w14:paraId="1407A608" w14:textId="77777777" w:rsidR="00976F17" w:rsidRDefault="00976F17" w:rsidP="00976F17">
      <w:pPr>
        <w:pStyle w:val="Code"/>
      </w:pPr>
      <w:r>
        <w:t xml:space="preserve">                        result.append(chunk)</w:t>
      </w:r>
    </w:p>
    <w:p w14:paraId="04793EF3" w14:textId="77777777" w:rsidR="00976F17" w:rsidRDefault="00976F17" w:rsidP="00976F17">
      <w:pPr>
        <w:pStyle w:val="Code"/>
      </w:pPr>
      <w:r>
        <w:t xml:space="preserve">                return result</w:t>
      </w:r>
    </w:p>
    <w:p w14:paraId="3A70B30A" w14:textId="77777777" w:rsidR="00976F17" w:rsidRDefault="00976F17" w:rsidP="00976F17">
      <w:pPr>
        <w:pStyle w:val="Code"/>
      </w:pPr>
      <w:r>
        <w:t xml:space="preserve">        </w:t>
      </w:r>
    </w:p>
    <w:p w14:paraId="10915A68" w14:textId="77777777" w:rsidR="00976F17" w:rsidRDefault="00976F17" w:rsidP="00976F17">
      <w:pPr>
        <w:pStyle w:val="Code"/>
      </w:pPr>
      <w:r>
        <w:t xml:space="preserve">        return [t[i:i + chunk_size] for i in range(0, len(t), chunk_size)]</w:t>
      </w:r>
    </w:p>
    <w:p w14:paraId="3345FE1B" w14:textId="77777777" w:rsidR="00976F17" w:rsidRDefault="00976F17" w:rsidP="00976F17">
      <w:pPr>
        <w:pStyle w:val="Code"/>
      </w:pPr>
      <w:r>
        <w:t xml:space="preserve">    </w:t>
      </w:r>
    </w:p>
    <w:p w14:paraId="1F321FBD" w14:textId="77777777" w:rsidR="00976F17" w:rsidRDefault="00976F17" w:rsidP="00976F17">
      <w:pPr>
        <w:pStyle w:val="Code"/>
      </w:pPr>
      <w:r>
        <w:t xml:space="preserve">    splits = split_with_separators(text)</w:t>
      </w:r>
    </w:p>
    <w:p w14:paraId="60F8458A" w14:textId="77777777" w:rsidR="00976F17" w:rsidRDefault="00976F17" w:rsidP="00976F17">
      <w:pPr>
        <w:pStyle w:val="Code"/>
      </w:pPr>
      <w:r>
        <w:t xml:space="preserve">    </w:t>
      </w:r>
    </w:p>
    <w:p w14:paraId="2F909B98" w14:textId="77777777" w:rsidR="00976F17" w:rsidRDefault="00976F17" w:rsidP="00976F17">
      <w:pPr>
        <w:pStyle w:val="Code"/>
      </w:pPr>
      <w:r>
        <w:t xml:space="preserve">    overlapped = []</w:t>
      </w:r>
    </w:p>
    <w:p w14:paraId="59ADF59A" w14:textId="77777777" w:rsidR="00976F17" w:rsidRDefault="00976F17" w:rsidP="00976F17">
      <w:pPr>
        <w:pStyle w:val="Code"/>
      </w:pPr>
      <w:r>
        <w:t xml:space="preserve">    for i, chunk in enumerate(splits):</w:t>
      </w:r>
    </w:p>
    <w:p w14:paraId="01B3F78E" w14:textId="77777777" w:rsidR="00976F17" w:rsidRDefault="00976F17" w:rsidP="00976F17">
      <w:pPr>
        <w:pStyle w:val="Code"/>
      </w:pPr>
      <w:r>
        <w:t xml:space="preserve">        if i == 0:</w:t>
      </w:r>
    </w:p>
    <w:p w14:paraId="702CB78F" w14:textId="77777777" w:rsidR="00976F17" w:rsidRDefault="00976F17" w:rsidP="00976F17">
      <w:pPr>
        <w:pStyle w:val="Code"/>
      </w:pPr>
      <w:r>
        <w:t xml:space="preserve">            overlapped.append({</w:t>
      </w:r>
    </w:p>
    <w:p w14:paraId="7E8AD2E6" w14:textId="77777777" w:rsidR="00976F17" w:rsidRDefault="00976F17" w:rsidP="00976F17">
      <w:pPr>
        <w:pStyle w:val="Code"/>
      </w:pPr>
      <w:r>
        <w:t xml:space="preserve">                "page_content": chunk,</w:t>
      </w:r>
    </w:p>
    <w:p w14:paraId="2EC9AC2E" w14:textId="77777777" w:rsidR="00976F17" w:rsidRDefault="00976F17" w:rsidP="00976F17">
      <w:pPr>
        <w:pStyle w:val="Code"/>
      </w:pPr>
      <w:r>
        <w:t xml:space="preserve">                "metadata": metadata</w:t>
      </w:r>
    </w:p>
    <w:p w14:paraId="09DF2679" w14:textId="77777777" w:rsidR="00976F17" w:rsidRDefault="00976F17" w:rsidP="00976F17">
      <w:pPr>
        <w:pStyle w:val="Code"/>
      </w:pPr>
      <w:r>
        <w:t xml:space="preserve">            })</w:t>
      </w:r>
    </w:p>
    <w:p w14:paraId="50D3A78E" w14:textId="77777777" w:rsidR="00976F17" w:rsidRDefault="00976F17" w:rsidP="00976F17">
      <w:pPr>
        <w:pStyle w:val="Code"/>
      </w:pPr>
      <w:r>
        <w:t xml:space="preserve">        else:</w:t>
      </w:r>
    </w:p>
    <w:p w14:paraId="62CFC3E2" w14:textId="77777777" w:rsidR="00976F17" w:rsidRDefault="00976F17" w:rsidP="00976F17">
      <w:pPr>
        <w:pStyle w:val="Code"/>
      </w:pPr>
      <w:r>
        <w:t xml:space="preserve">            overlap = splits[i - 1][-chunk_overlap:]</w:t>
      </w:r>
    </w:p>
    <w:p w14:paraId="579A9203" w14:textId="77777777" w:rsidR="00976F17" w:rsidRDefault="00976F17" w:rsidP="00976F17">
      <w:pPr>
        <w:pStyle w:val="Code"/>
      </w:pPr>
      <w:r>
        <w:t xml:space="preserve">            overlapped.append({</w:t>
      </w:r>
    </w:p>
    <w:p w14:paraId="5FE05FEB" w14:textId="77777777" w:rsidR="00976F17" w:rsidRDefault="00976F17" w:rsidP="00976F17">
      <w:pPr>
        <w:pStyle w:val="Code"/>
      </w:pPr>
      <w:r>
        <w:t xml:space="preserve">                "page_content": f"{overlap} {chunk}",</w:t>
      </w:r>
    </w:p>
    <w:p w14:paraId="3DCCAA9D" w14:textId="77777777" w:rsidR="00976F17" w:rsidRDefault="00976F17" w:rsidP="00976F17">
      <w:pPr>
        <w:pStyle w:val="Code"/>
      </w:pPr>
      <w:r>
        <w:t xml:space="preserve">                "metadata": metadata</w:t>
      </w:r>
    </w:p>
    <w:p w14:paraId="6FBA269E" w14:textId="77777777" w:rsidR="00976F17" w:rsidRDefault="00976F17" w:rsidP="00976F17">
      <w:pPr>
        <w:pStyle w:val="Code"/>
      </w:pPr>
      <w:r>
        <w:t xml:space="preserve">            })</w:t>
      </w:r>
    </w:p>
    <w:p w14:paraId="53687694" w14:textId="77777777" w:rsidR="00976F17" w:rsidRDefault="00976F17" w:rsidP="00976F17">
      <w:pPr>
        <w:pStyle w:val="Code"/>
      </w:pPr>
      <w:r>
        <w:t xml:space="preserve">    </w:t>
      </w:r>
    </w:p>
    <w:p w14:paraId="6999FD48" w14:textId="77777777" w:rsidR="00976F17" w:rsidRDefault="00976F17" w:rsidP="00976F17">
      <w:pPr>
        <w:pStyle w:val="Code"/>
      </w:pPr>
      <w:r>
        <w:t xml:space="preserve">    return overlapped</w:t>
      </w:r>
    </w:p>
    <w:p w14:paraId="5396941D" w14:textId="77777777" w:rsidR="00976F17" w:rsidRDefault="00976F17" w:rsidP="00976F17">
      <w:pPr>
        <w:pStyle w:val="Code"/>
      </w:pPr>
    </w:p>
    <w:p w14:paraId="6F7BDBCC" w14:textId="3D017A91" w:rsidR="009774C2" w:rsidRDefault="00976F17" w:rsidP="00976F17">
      <w:pPr>
        <w:pStyle w:val="Code"/>
      </w:pPr>
      <w:r>
        <w:t>texts = [chunk for doc in data for chunk in simple_recursive_split(doc, 1024, 50)]</w:t>
      </w:r>
      <w:r w:rsidR="003A0B66">
        <w:t xml:space="preserve"> #A</w:t>
      </w:r>
    </w:p>
    <w:p w14:paraId="0C6AAC97" w14:textId="05DCA9D0" w:rsidR="00AA276C" w:rsidRDefault="003A0B66" w:rsidP="00CA521D">
      <w:pPr>
        <w:pStyle w:val="CodeAnnotation"/>
      </w:pPr>
      <w:r>
        <w:t>#</w:t>
      </w:r>
      <w:r w:rsidR="00841C26">
        <w:t>A</w:t>
      </w:r>
      <w:r w:rsidR="00F14C9A">
        <w:t>:</w:t>
      </w:r>
      <w:r>
        <w:t xml:space="preserve"> Apply chunking to all documents</w:t>
      </w:r>
    </w:p>
    <w:p w14:paraId="05037E82" w14:textId="77777777" w:rsidR="009774C2" w:rsidRDefault="009774C2" w:rsidP="00FD327B">
      <w:pPr>
        <w:pStyle w:val="ListNumbered"/>
        <w:numPr>
          <w:ilvl w:val="0"/>
          <w:numId w:val="0"/>
        </w:numPr>
        <w:ind w:left="540" w:hanging="266"/>
      </w:pPr>
    </w:p>
    <w:p w14:paraId="2AF4DD53" w14:textId="76562433" w:rsidR="00841C26" w:rsidRDefault="00841C26" w:rsidP="00841C26">
      <w:pPr>
        <w:pStyle w:val="Head3"/>
      </w:pPr>
      <w:r w:rsidRPr="000D29C4">
        <w:t xml:space="preserve">Step </w:t>
      </w:r>
      <w:r w:rsidR="00AA276C">
        <w:t>3</w:t>
      </w:r>
      <w:r>
        <w:t xml:space="preserve">: </w:t>
      </w:r>
      <w:r w:rsidR="00AA276C">
        <w:t>Generate Embeddings for Each Chunk</w:t>
      </w:r>
    </w:p>
    <w:p w14:paraId="714EBCF4" w14:textId="77777777" w:rsidR="00AA276C" w:rsidRDefault="00AA276C" w:rsidP="00AA276C">
      <w:pPr>
        <w:pStyle w:val="Code"/>
      </w:pPr>
      <w:r>
        <w:t>from transformers import AutoTokenizer, AutoModel</w:t>
      </w:r>
    </w:p>
    <w:p w14:paraId="74B3DB0B" w14:textId="77777777" w:rsidR="00AA276C" w:rsidRDefault="00AA276C" w:rsidP="00AA276C">
      <w:pPr>
        <w:pStyle w:val="Code"/>
      </w:pPr>
      <w:r>
        <w:t>import torch</w:t>
      </w:r>
    </w:p>
    <w:p w14:paraId="32E71F52" w14:textId="77777777" w:rsidR="00AA276C" w:rsidRDefault="00AA276C" w:rsidP="00AA276C">
      <w:pPr>
        <w:pStyle w:val="Code"/>
      </w:pPr>
    </w:p>
    <w:p w14:paraId="676310B6" w14:textId="77777777" w:rsidR="00AA276C" w:rsidRDefault="00AA276C" w:rsidP="00AA276C">
      <w:pPr>
        <w:pStyle w:val="Code"/>
      </w:pPr>
      <w:r>
        <w:t>text_tokenizer = AutoTokenizer.from_pretrained("nomic-ai/nomic-embed-text-v1.5", trust_remote_code=True)</w:t>
      </w:r>
    </w:p>
    <w:p w14:paraId="5E850C47" w14:textId="77777777" w:rsidR="00AA276C" w:rsidRDefault="00AA276C" w:rsidP="00AA276C">
      <w:pPr>
        <w:pStyle w:val="Code"/>
      </w:pPr>
      <w:r>
        <w:t>text_model = AutoModel.from_pretrained("nomic-ai/nomic-embed-text-v1.5", trust_remote_code=True)</w:t>
      </w:r>
    </w:p>
    <w:p w14:paraId="3134EACB" w14:textId="77777777" w:rsidR="00AA276C" w:rsidRDefault="00AA276C" w:rsidP="00AA276C">
      <w:pPr>
        <w:pStyle w:val="Code"/>
      </w:pPr>
    </w:p>
    <w:p w14:paraId="56202FE8" w14:textId="77777777" w:rsidR="00AA276C" w:rsidRDefault="00AA276C" w:rsidP="00AA276C">
      <w:pPr>
        <w:pStyle w:val="Code"/>
      </w:pPr>
      <w:r>
        <w:t>def get_text_embeddings(text):</w:t>
      </w:r>
    </w:p>
    <w:p w14:paraId="2BDAC008" w14:textId="77777777" w:rsidR="00AA276C" w:rsidRDefault="00AA276C" w:rsidP="00AA276C">
      <w:pPr>
        <w:pStyle w:val="Code"/>
      </w:pPr>
      <w:r>
        <w:t xml:space="preserve">    inputs = text_tokenizer(text, return_tensors="pt", padding=True, truncation=True)</w:t>
      </w:r>
    </w:p>
    <w:p w14:paraId="0205CA34" w14:textId="77777777" w:rsidR="00AA276C" w:rsidRDefault="00AA276C" w:rsidP="00AA276C">
      <w:pPr>
        <w:pStyle w:val="Code"/>
      </w:pPr>
      <w:r>
        <w:t xml:space="preserve">    with torch.no_grad():</w:t>
      </w:r>
    </w:p>
    <w:p w14:paraId="332AD175" w14:textId="77777777" w:rsidR="00AA276C" w:rsidRDefault="00AA276C" w:rsidP="00AA276C">
      <w:pPr>
        <w:pStyle w:val="Code"/>
      </w:pPr>
      <w:r>
        <w:t xml:space="preserve">        outputs = text_model(**inputs)</w:t>
      </w:r>
    </w:p>
    <w:p w14:paraId="0CB24190" w14:textId="77777777" w:rsidR="00AA276C" w:rsidRDefault="00AA276C" w:rsidP="00AA276C">
      <w:pPr>
        <w:pStyle w:val="Code"/>
      </w:pPr>
      <w:r>
        <w:t xml:space="preserve">    embeddings = outputs.last_hidden_state.mean(dim=1)</w:t>
      </w:r>
    </w:p>
    <w:p w14:paraId="2D89E371" w14:textId="77777777" w:rsidR="00AA276C" w:rsidRDefault="00AA276C" w:rsidP="00AA276C">
      <w:pPr>
        <w:pStyle w:val="Code"/>
      </w:pPr>
      <w:r>
        <w:t xml:space="preserve">    return embeddings[0].detach().numpy()</w:t>
      </w:r>
    </w:p>
    <w:p w14:paraId="1DE72D63" w14:textId="77777777" w:rsidR="00AA276C" w:rsidRDefault="00AA276C" w:rsidP="00AA276C">
      <w:pPr>
        <w:pStyle w:val="Code"/>
      </w:pPr>
    </w:p>
    <w:p w14:paraId="13818C67" w14:textId="3482CEF9" w:rsidR="00FD327B" w:rsidRDefault="00AA276C" w:rsidP="00AA276C">
      <w:pPr>
        <w:pStyle w:val="Code"/>
      </w:pPr>
      <w:r>
        <w:t>text_embedded = [get_text_embeddings(document["page_content"]) for document in texts] #A</w:t>
      </w:r>
    </w:p>
    <w:p w14:paraId="6DFDEDC7" w14:textId="77777777" w:rsidR="00AA276C" w:rsidRDefault="00AA276C" w:rsidP="00AA276C">
      <w:pPr>
        <w:pStyle w:val="Body"/>
      </w:pPr>
    </w:p>
    <w:p w14:paraId="43A1CC04" w14:textId="31DFA8D4" w:rsidR="00AA276C" w:rsidRDefault="00AA276C" w:rsidP="00AA276C">
      <w:pPr>
        <w:pStyle w:val="CodeAnnotation"/>
      </w:pPr>
      <w:r>
        <w:t>#A: Generate embeddings for all chunks</w:t>
      </w:r>
    </w:p>
    <w:p w14:paraId="571E2E5F" w14:textId="77777777" w:rsidR="00F14C9A" w:rsidRDefault="00F14C9A" w:rsidP="00AA276C">
      <w:pPr>
        <w:pStyle w:val="CodeAnnotation"/>
      </w:pPr>
    </w:p>
    <w:p w14:paraId="53E990BD" w14:textId="7A67E05E" w:rsidR="00F14C9A" w:rsidRDefault="00F14C9A" w:rsidP="00F14C9A">
      <w:pPr>
        <w:pStyle w:val="Head3"/>
      </w:pPr>
      <w:r w:rsidRPr="00F14C9A">
        <w:t>Step 4: Store Chunks in Vector Database</w:t>
      </w:r>
    </w:p>
    <w:p w14:paraId="628507D7" w14:textId="77777777" w:rsidR="00F14C9A" w:rsidRDefault="00F14C9A" w:rsidP="00F14C9A">
      <w:pPr>
        <w:pStyle w:val="Code"/>
      </w:pPr>
      <w:r>
        <w:t>from qdrant_client import QdrantClient, models</w:t>
      </w:r>
    </w:p>
    <w:p w14:paraId="248AC09D" w14:textId="77777777" w:rsidR="00F14C9A" w:rsidRDefault="00F14C9A" w:rsidP="00F14C9A">
      <w:pPr>
        <w:pStyle w:val="Code"/>
      </w:pPr>
      <w:r>
        <w:t>from uuid import uuid4</w:t>
      </w:r>
    </w:p>
    <w:p w14:paraId="7A0C0406" w14:textId="77777777" w:rsidR="00F14C9A" w:rsidRDefault="00F14C9A" w:rsidP="00F14C9A">
      <w:pPr>
        <w:pStyle w:val="Code"/>
      </w:pPr>
      <w:r>
        <w:t>import numpy as np</w:t>
      </w:r>
    </w:p>
    <w:p w14:paraId="3A0354D7" w14:textId="77777777" w:rsidR="00F14C9A" w:rsidRDefault="00F14C9A" w:rsidP="00F14C9A">
      <w:pPr>
        <w:pStyle w:val="Code"/>
      </w:pPr>
    </w:p>
    <w:p w14:paraId="54F721C8" w14:textId="1651485F" w:rsidR="00F14C9A" w:rsidRDefault="00F14C9A" w:rsidP="00F14C9A">
      <w:pPr>
        <w:pStyle w:val="Code"/>
      </w:pPr>
      <w:r>
        <w:t>client = QdrantClient(":memory:")#A</w:t>
      </w:r>
    </w:p>
    <w:p w14:paraId="27D7CA67" w14:textId="77777777" w:rsidR="00F14C9A" w:rsidRDefault="00F14C9A" w:rsidP="00F14C9A">
      <w:pPr>
        <w:pStyle w:val="Code"/>
      </w:pPr>
    </w:p>
    <w:p w14:paraId="72841A05" w14:textId="18D4FD3E" w:rsidR="00F14C9A" w:rsidRDefault="00F14C9A" w:rsidP="00F14C9A">
      <w:pPr>
        <w:pStyle w:val="Code"/>
      </w:pPr>
      <w:r>
        <w:t>collection_name = "research_collection" #B</w:t>
      </w:r>
    </w:p>
    <w:p w14:paraId="50E7334B" w14:textId="77777777" w:rsidR="00F14C9A" w:rsidRDefault="00F14C9A" w:rsidP="00F14C9A">
      <w:pPr>
        <w:pStyle w:val="Code"/>
      </w:pPr>
      <w:r>
        <w:t>text_embeddings_size = len(text_embedded[0])</w:t>
      </w:r>
    </w:p>
    <w:p w14:paraId="50A7994A" w14:textId="77777777" w:rsidR="00F14C9A" w:rsidRDefault="00F14C9A" w:rsidP="00F14C9A">
      <w:pPr>
        <w:pStyle w:val="Code"/>
      </w:pPr>
    </w:p>
    <w:p w14:paraId="48B08BF1" w14:textId="77777777" w:rsidR="00F14C9A" w:rsidRDefault="00F14C9A" w:rsidP="00F14C9A">
      <w:pPr>
        <w:pStyle w:val="Code"/>
      </w:pPr>
      <w:r>
        <w:t>client.create_collection(</w:t>
      </w:r>
    </w:p>
    <w:p w14:paraId="37F57125" w14:textId="77777777" w:rsidR="00F14C9A" w:rsidRDefault="00F14C9A" w:rsidP="00F14C9A">
      <w:pPr>
        <w:pStyle w:val="Code"/>
      </w:pPr>
      <w:r>
        <w:t xml:space="preserve">    collection_name=collection_name,</w:t>
      </w:r>
    </w:p>
    <w:p w14:paraId="5E02750D" w14:textId="77777777" w:rsidR="00F14C9A" w:rsidRDefault="00F14C9A" w:rsidP="00F14C9A">
      <w:pPr>
        <w:pStyle w:val="Code"/>
      </w:pPr>
      <w:r>
        <w:t xml:space="preserve">    vectors_config=models.VectorParams(</w:t>
      </w:r>
    </w:p>
    <w:p w14:paraId="1F51610C" w14:textId="77777777" w:rsidR="00F14C9A" w:rsidRDefault="00F14C9A" w:rsidP="00F14C9A">
      <w:pPr>
        <w:pStyle w:val="Code"/>
      </w:pPr>
      <w:r>
        <w:t xml:space="preserve">        size=text_embeddings_size,</w:t>
      </w:r>
    </w:p>
    <w:p w14:paraId="1004BD5D" w14:textId="77777777" w:rsidR="00F14C9A" w:rsidRDefault="00F14C9A" w:rsidP="00F14C9A">
      <w:pPr>
        <w:pStyle w:val="Code"/>
      </w:pPr>
      <w:r>
        <w:t xml:space="preserve">        distance=models.Distance.COSINE</w:t>
      </w:r>
    </w:p>
    <w:p w14:paraId="20E14E83" w14:textId="77777777" w:rsidR="00F14C9A" w:rsidRDefault="00F14C9A" w:rsidP="00F14C9A">
      <w:pPr>
        <w:pStyle w:val="Code"/>
      </w:pPr>
      <w:r>
        <w:t xml:space="preserve">    ),</w:t>
      </w:r>
    </w:p>
    <w:p w14:paraId="7E8DB421" w14:textId="77777777" w:rsidR="00F14C9A" w:rsidRDefault="00F14C9A" w:rsidP="00F14C9A">
      <w:pPr>
        <w:pStyle w:val="Code"/>
      </w:pPr>
      <w:r>
        <w:t>)</w:t>
      </w:r>
    </w:p>
    <w:p w14:paraId="1D444D34" w14:textId="77777777" w:rsidR="00F14C9A" w:rsidRDefault="00F14C9A" w:rsidP="00F14C9A">
      <w:pPr>
        <w:pStyle w:val="Code"/>
      </w:pPr>
    </w:p>
    <w:p w14:paraId="56AEA356" w14:textId="77777777" w:rsidR="00F14C9A" w:rsidRDefault="00F14C9A" w:rsidP="00F14C9A">
      <w:pPr>
        <w:pStyle w:val="Code"/>
      </w:pPr>
      <w:r>
        <w:t>client.upload_points(</w:t>
      </w:r>
    </w:p>
    <w:p w14:paraId="04BD041F" w14:textId="77777777" w:rsidR="00F14C9A" w:rsidRDefault="00F14C9A" w:rsidP="00F14C9A">
      <w:pPr>
        <w:pStyle w:val="Code"/>
      </w:pPr>
      <w:r>
        <w:t xml:space="preserve">    collection_name="research_collection",</w:t>
      </w:r>
    </w:p>
    <w:p w14:paraId="6253BFA0" w14:textId="77777777" w:rsidR="00F14C9A" w:rsidRDefault="00F14C9A" w:rsidP="00F14C9A">
      <w:pPr>
        <w:pStyle w:val="Code"/>
      </w:pPr>
      <w:r>
        <w:t xml:space="preserve">    points=[</w:t>
      </w:r>
    </w:p>
    <w:p w14:paraId="41EB36F7" w14:textId="77777777" w:rsidR="00F14C9A" w:rsidRDefault="00F14C9A" w:rsidP="00F14C9A">
      <w:pPr>
        <w:pStyle w:val="Code"/>
      </w:pPr>
      <w:r>
        <w:t xml:space="preserve">        models.PointStruct(</w:t>
      </w:r>
    </w:p>
    <w:p w14:paraId="77A87366" w14:textId="77777777" w:rsidR="00F14C9A" w:rsidRDefault="00F14C9A" w:rsidP="00F14C9A">
      <w:pPr>
        <w:pStyle w:val="Code"/>
      </w:pPr>
      <w:r>
        <w:t xml:space="preserve">            id=str(uuid4()),</w:t>
      </w:r>
    </w:p>
    <w:p w14:paraId="14600FCF" w14:textId="77777777" w:rsidR="00F14C9A" w:rsidRDefault="00F14C9A" w:rsidP="00F14C9A">
      <w:pPr>
        <w:pStyle w:val="Code"/>
      </w:pPr>
      <w:r>
        <w:t xml:space="preserve">            vector=np.array(text_embedded[idx]),</w:t>
      </w:r>
    </w:p>
    <w:p w14:paraId="444B4680" w14:textId="77777777" w:rsidR="00F14C9A" w:rsidRDefault="00F14C9A" w:rsidP="00F14C9A">
      <w:pPr>
        <w:pStyle w:val="Code"/>
      </w:pPr>
      <w:r>
        <w:t xml:space="preserve">            payload={</w:t>
      </w:r>
    </w:p>
    <w:p w14:paraId="16DC6F39" w14:textId="77777777" w:rsidR="00F14C9A" w:rsidRDefault="00F14C9A" w:rsidP="00F14C9A">
      <w:pPr>
        <w:pStyle w:val="Code"/>
      </w:pPr>
      <w:r>
        <w:t xml:space="preserve">                "metadata": doc["metadata"],</w:t>
      </w:r>
    </w:p>
    <w:p w14:paraId="21A3A591" w14:textId="77777777" w:rsidR="00F14C9A" w:rsidRDefault="00F14C9A" w:rsidP="00F14C9A">
      <w:pPr>
        <w:pStyle w:val="Code"/>
      </w:pPr>
      <w:r>
        <w:t xml:space="preserve">                "content": doc["page_content"]</w:t>
      </w:r>
    </w:p>
    <w:p w14:paraId="1E136692" w14:textId="77777777" w:rsidR="00F14C9A" w:rsidRDefault="00F14C9A" w:rsidP="00F14C9A">
      <w:pPr>
        <w:pStyle w:val="Code"/>
      </w:pPr>
      <w:r>
        <w:t xml:space="preserve">            }</w:t>
      </w:r>
    </w:p>
    <w:p w14:paraId="6952C009" w14:textId="77777777" w:rsidR="00F14C9A" w:rsidRDefault="00F14C9A" w:rsidP="00F14C9A">
      <w:pPr>
        <w:pStyle w:val="Code"/>
      </w:pPr>
      <w:r>
        <w:t xml:space="preserve">        )</w:t>
      </w:r>
    </w:p>
    <w:p w14:paraId="269E00AC" w14:textId="77777777" w:rsidR="00F14C9A" w:rsidRDefault="00F14C9A" w:rsidP="00F14C9A">
      <w:pPr>
        <w:pStyle w:val="Code"/>
      </w:pPr>
      <w:r>
        <w:t xml:space="preserve">        for idx, doc in enumerate(texts)</w:t>
      </w:r>
    </w:p>
    <w:p w14:paraId="168C9370" w14:textId="77777777" w:rsidR="00F14C9A" w:rsidRDefault="00F14C9A" w:rsidP="00F14C9A">
      <w:pPr>
        <w:pStyle w:val="Code"/>
      </w:pPr>
      <w:r>
        <w:t xml:space="preserve">    ]</w:t>
      </w:r>
    </w:p>
    <w:p w14:paraId="7ACDC8EB" w14:textId="2A00F812" w:rsidR="00AA276C" w:rsidRDefault="00F14C9A" w:rsidP="00F14C9A">
      <w:pPr>
        <w:pStyle w:val="Code"/>
      </w:pPr>
      <w:r>
        <w:t>)</w:t>
      </w:r>
    </w:p>
    <w:p w14:paraId="068A64DE" w14:textId="68D560C5" w:rsidR="00F14C9A" w:rsidRDefault="00F14C9A" w:rsidP="00F14C9A">
      <w:pPr>
        <w:pStyle w:val="CodeAnnotation"/>
      </w:pPr>
      <w:r>
        <w:t>#A: Initialize Qdrant client</w:t>
      </w:r>
    </w:p>
    <w:p w14:paraId="747F00E3" w14:textId="5CEE56C8" w:rsidR="00F14C9A" w:rsidRDefault="00F14C9A" w:rsidP="00F14C9A">
      <w:pPr>
        <w:pStyle w:val="CodeAnnotation"/>
      </w:pPr>
      <w:r>
        <w:t>#B: Create collection</w:t>
      </w:r>
    </w:p>
    <w:p w14:paraId="6386AAB4" w14:textId="77777777" w:rsidR="00CA521D" w:rsidRDefault="00CA521D" w:rsidP="00F14C9A">
      <w:pPr>
        <w:pStyle w:val="CodeAnnotation"/>
      </w:pPr>
    </w:p>
    <w:p w14:paraId="49CBF6B5" w14:textId="77777777" w:rsidR="00CA521D" w:rsidRDefault="00CA521D" w:rsidP="00F14C9A">
      <w:pPr>
        <w:pStyle w:val="CodeAnnotation"/>
      </w:pPr>
    </w:p>
    <w:p w14:paraId="76A93C2A" w14:textId="77777777" w:rsidR="00CA521D" w:rsidRDefault="00CA521D" w:rsidP="00F14C9A">
      <w:pPr>
        <w:pStyle w:val="CodeAnnotation"/>
      </w:pPr>
    </w:p>
    <w:p w14:paraId="2DA5A4AB" w14:textId="77777777" w:rsidR="00CA521D" w:rsidRDefault="00CA521D" w:rsidP="00F14C9A">
      <w:pPr>
        <w:pStyle w:val="CodeAnnotation"/>
      </w:pPr>
    </w:p>
    <w:p w14:paraId="297A5C9B" w14:textId="77777777" w:rsidR="00CA521D" w:rsidRDefault="00CA521D" w:rsidP="00F14C9A">
      <w:pPr>
        <w:pStyle w:val="CodeAnnotation"/>
      </w:pPr>
    </w:p>
    <w:p w14:paraId="57C8E12A" w14:textId="77777777" w:rsidR="00CA521D" w:rsidRDefault="00CA521D" w:rsidP="00F14C9A">
      <w:pPr>
        <w:pStyle w:val="CodeAnnotation"/>
      </w:pPr>
    </w:p>
    <w:p w14:paraId="63A8FB9F" w14:textId="77777777" w:rsidR="00CA521D" w:rsidRDefault="00CA521D" w:rsidP="00F14C9A">
      <w:pPr>
        <w:pStyle w:val="CodeAnnotation"/>
      </w:pPr>
    </w:p>
    <w:p w14:paraId="318AD5D0" w14:textId="77777777" w:rsidR="00CA521D" w:rsidRDefault="00CA521D" w:rsidP="00F14C9A">
      <w:pPr>
        <w:pStyle w:val="CodeAnnotation"/>
      </w:pPr>
    </w:p>
    <w:p w14:paraId="7A4BCE18" w14:textId="0D7A4956" w:rsidR="00CA521D" w:rsidRDefault="00CA521D" w:rsidP="00CA521D">
      <w:pPr>
        <w:pStyle w:val="Head3"/>
      </w:pPr>
      <w:r w:rsidRPr="00CA521D">
        <w:t>Step 5: Implement Research Query Function</w:t>
      </w:r>
    </w:p>
    <w:p w14:paraId="13416AD7" w14:textId="77777777" w:rsidR="00CA521D" w:rsidRDefault="00CA521D" w:rsidP="00CA521D">
      <w:pPr>
        <w:pStyle w:val="Code"/>
      </w:pPr>
    </w:p>
    <w:p w14:paraId="035062C2" w14:textId="58B0D753" w:rsidR="00CA521D" w:rsidRDefault="00CA521D" w:rsidP="00CA521D">
      <w:pPr>
        <w:pStyle w:val="Code"/>
      </w:pPr>
      <w:r>
        <w:t>def query_qdrant(query, qdrant_client, limit=5):</w:t>
      </w:r>
    </w:p>
    <w:p w14:paraId="3DE967E5" w14:textId="77777777" w:rsidR="00CA521D" w:rsidRDefault="00CA521D" w:rsidP="00CA521D">
      <w:pPr>
        <w:pStyle w:val="Code"/>
      </w:pPr>
      <w:r>
        <w:t xml:space="preserve">    query_em = get_text_embeddings(query)</w:t>
      </w:r>
    </w:p>
    <w:p w14:paraId="3E43979B" w14:textId="77777777" w:rsidR="00CA521D" w:rsidRDefault="00CA521D" w:rsidP="00CA521D">
      <w:pPr>
        <w:pStyle w:val="Code"/>
      </w:pPr>
      <w:r>
        <w:t xml:space="preserve">    </w:t>
      </w:r>
    </w:p>
    <w:p w14:paraId="421BF6DE" w14:textId="77777777" w:rsidR="00CA521D" w:rsidRDefault="00CA521D" w:rsidP="00CA521D">
      <w:pPr>
        <w:pStyle w:val="Code"/>
      </w:pPr>
      <w:r>
        <w:t xml:space="preserve">    text_hits = qdrant_client.query_points(</w:t>
      </w:r>
    </w:p>
    <w:p w14:paraId="45DA6928" w14:textId="77777777" w:rsidR="00CA521D" w:rsidRDefault="00CA521D" w:rsidP="00CA521D">
      <w:pPr>
        <w:pStyle w:val="Code"/>
      </w:pPr>
      <w:r>
        <w:t xml:space="preserve">        collection_name="research_collection",</w:t>
      </w:r>
    </w:p>
    <w:p w14:paraId="6700FA72" w14:textId="77777777" w:rsidR="00CA521D" w:rsidRDefault="00CA521D" w:rsidP="00CA521D">
      <w:pPr>
        <w:pStyle w:val="Code"/>
      </w:pPr>
      <w:r>
        <w:t xml:space="preserve">        query=query_em,</w:t>
      </w:r>
    </w:p>
    <w:p w14:paraId="2B94DC3B" w14:textId="77777777" w:rsidR="00CA521D" w:rsidRDefault="00CA521D" w:rsidP="00CA521D">
      <w:pPr>
        <w:pStyle w:val="Code"/>
      </w:pPr>
      <w:r>
        <w:t xml:space="preserve">        limit=limit</w:t>
      </w:r>
    </w:p>
    <w:p w14:paraId="08D17DBB" w14:textId="77777777" w:rsidR="00CA521D" w:rsidRDefault="00CA521D" w:rsidP="00CA521D">
      <w:pPr>
        <w:pStyle w:val="Code"/>
      </w:pPr>
      <w:r>
        <w:t xml:space="preserve">    ).points</w:t>
      </w:r>
    </w:p>
    <w:p w14:paraId="67D12E8C" w14:textId="77777777" w:rsidR="00CA521D" w:rsidRDefault="00CA521D" w:rsidP="00CA521D">
      <w:pPr>
        <w:pStyle w:val="Code"/>
      </w:pPr>
      <w:r>
        <w:t xml:space="preserve">    </w:t>
      </w:r>
    </w:p>
    <w:p w14:paraId="5EF392DD" w14:textId="77777777" w:rsidR="00CA521D" w:rsidRDefault="00CA521D" w:rsidP="00CA521D">
      <w:pPr>
        <w:pStyle w:val="Code"/>
      </w:pPr>
      <w:r>
        <w:t xml:space="preserve">    results = []</w:t>
      </w:r>
    </w:p>
    <w:p w14:paraId="4156189A" w14:textId="77777777" w:rsidR="00CA521D" w:rsidRDefault="00CA521D" w:rsidP="00CA521D">
      <w:pPr>
        <w:pStyle w:val="Code"/>
      </w:pPr>
      <w:r>
        <w:t xml:space="preserve">    for i, point in enumerate(text_hits):</w:t>
      </w:r>
    </w:p>
    <w:p w14:paraId="1EFAB080" w14:textId="77777777" w:rsidR="00CA521D" w:rsidRDefault="00CA521D" w:rsidP="00CA521D">
      <w:pPr>
        <w:pStyle w:val="Code"/>
      </w:pPr>
      <w:r>
        <w:t xml:space="preserve">        results.append({</w:t>
      </w:r>
    </w:p>
    <w:p w14:paraId="1251EF33" w14:textId="77777777" w:rsidR="00CA521D" w:rsidRDefault="00CA521D" w:rsidP="00CA521D">
      <w:pPr>
        <w:pStyle w:val="Code"/>
      </w:pPr>
      <w:r>
        <w:t xml:space="preserve">            'source_id': i + 1,</w:t>
      </w:r>
    </w:p>
    <w:p w14:paraId="6C52430D" w14:textId="77777777" w:rsidR="00CA521D" w:rsidRDefault="00CA521D" w:rsidP="00CA521D">
      <w:pPr>
        <w:pStyle w:val="Code"/>
      </w:pPr>
      <w:r>
        <w:t xml:space="preserve">            'content': point.payload['content'],</w:t>
      </w:r>
    </w:p>
    <w:p w14:paraId="2AE34D86" w14:textId="77777777" w:rsidR="00CA521D" w:rsidRDefault="00CA521D" w:rsidP="00CA521D">
      <w:pPr>
        <w:pStyle w:val="Code"/>
      </w:pPr>
      <w:r>
        <w:t xml:space="preserve">            'metadata': point.payload['metadata']</w:t>
      </w:r>
    </w:p>
    <w:p w14:paraId="6D21D4A2" w14:textId="77777777" w:rsidR="00CA521D" w:rsidRDefault="00CA521D" w:rsidP="00CA521D">
      <w:pPr>
        <w:pStyle w:val="Code"/>
      </w:pPr>
      <w:r>
        <w:t xml:space="preserve">        })</w:t>
      </w:r>
    </w:p>
    <w:p w14:paraId="45E74B94" w14:textId="77777777" w:rsidR="00CA521D" w:rsidRDefault="00CA521D" w:rsidP="00CA521D">
      <w:pPr>
        <w:pStyle w:val="Code"/>
      </w:pPr>
      <w:r>
        <w:lastRenderedPageBreak/>
        <w:t xml:space="preserve">    </w:t>
      </w:r>
    </w:p>
    <w:p w14:paraId="7C158896" w14:textId="554B48DA" w:rsidR="00CA521D" w:rsidRDefault="00CA521D" w:rsidP="00CA521D">
      <w:pPr>
        <w:pStyle w:val="Code"/>
      </w:pPr>
      <w:r>
        <w:t xml:space="preserve">    return results</w:t>
      </w:r>
    </w:p>
    <w:p w14:paraId="73F51460" w14:textId="77777777" w:rsidR="00CA521D" w:rsidRDefault="00CA521D" w:rsidP="00CA521D">
      <w:pPr>
        <w:pStyle w:val="Code"/>
      </w:pPr>
    </w:p>
    <w:p w14:paraId="68DD5EEE" w14:textId="5E7E077F" w:rsidR="00CA521D" w:rsidRDefault="00CA521D" w:rsidP="00CA521D">
      <w:pPr>
        <w:pStyle w:val="Head3"/>
      </w:pPr>
      <w:r w:rsidRPr="00CA521D">
        <w:t>Step 6: Create RAG Generation Function</w:t>
      </w:r>
    </w:p>
    <w:p w14:paraId="26D29E6A" w14:textId="77777777" w:rsidR="00CA521D" w:rsidRDefault="00CA521D" w:rsidP="00CA521D">
      <w:pPr>
        <w:pStyle w:val="Body1"/>
      </w:pPr>
    </w:p>
    <w:p w14:paraId="4C18A476" w14:textId="77777777" w:rsidR="00CA521D" w:rsidRDefault="00CA521D" w:rsidP="00CA521D">
      <w:pPr>
        <w:pStyle w:val="Code"/>
      </w:pPr>
      <w:r>
        <w:t>from openai import OpenAI</w:t>
      </w:r>
    </w:p>
    <w:p w14:paraId="686A2672" w14:textId="77777777" w:rsidR="00CA521D" w:rsidRDefault="00CA521D" w:rsidP="00CA521D">
      <w:pPr>
        <w:pStyle w:val="Code"/>
      </w:pPr>
    </w:p>
    <w:p w14:paraId="1C237DC7" w14:textId="77777777" w:rsidR="00CA521D" w:rsidRDefault="00CA521D" w:rsidP="00CA521D">
      <w:pPr>
        <w:pStyle w:val="Code"/>
      </w:pPr>
      <w:r>
        <w:t>open_router_client = OpenAI(</w:t>
      </w:r>
    </w:p>
    <w:p w14:paraId="189CED7F" w14:textId="77777777" w:rsidR="00CA521D" w:rsidRDefault="00CA521D" w:rsidP="00CA521D">
      <w:pPr>
        <w:pStyle w:val="Code"/>
      </w:pPr>
      <w:r>
        <w:t xml:space="preserve">    base_url="https://openrouter.ai/api/v1",</w:t>
      </w:r>
    </w:p>
    <w:p w14:paraId="574FEF70" w14:textId="77777777" w:rsidR="00CA521D" w:rsidRDefault="00CA521D" w:rsidP="00CA521D">
      <w:pPr>
        <w:pStyle w:val="Code"/>
      </w:pPr>
      <w:r>
        <w:t xml:space="preserve">    api_key=OPEN_ROUTER_API_KEY</w:t>
      </w:r>
    </w:p>
    <w:p w14:paraId="30A16E69" w14:textId="77777777" w:rsidR="00CA521D" w:rsidRDefault="00CA521D" w:rsidP="00CA521D">
      <w:pPr>
        <w:pStyle w:val="Code"/>
      </w:pPr>
      <w:r>
        <w:t>)</w:t>
      </w:r>
    </w:p>
    <w:p w14:paraId="3C157A00" w14:textId="77777777" w:rsidR="00CA521D" w:rsidRDefault="00CA521D" w:rsidP="00CA521D">
      <w:pPr>
        <w:pStyle w:val="Code"/>
      </w:pPr>
    </w:p>
    <w:p w14:paraId="1EF63342" w14:textId="77777777" w:rsidR="00CA521D" w:rsidRDefault="00CA521D" w:rsidP="00CA521D">
      <w:pPr>
        <w:pStyle w:val="Code"/>
      </w:pPr>
      <w:r>
        <w:t>def generate_answer(query):</w:t>
      </w:r>
    </w:p>
    <w:p w14:paraId="66193BF9" w14:textId="77777777" w:rsidR="00CA521D" w:rsidRDefault="00CA521D" w:rsidP="00CA521D">
      <w:pPr>
        <w:pStyle w:val="Code"/>
      </w:pPr>
      <w:r>
        <w:t xml:space="preserve">    prompt = f"""</w:t>
      </w:r>
    </w:p>
    <w:p w14:paraId="711EA6DB" w14:textId="77777777" w:rsidR="00CA521D" w:rsidRDefault="00CA521D" w:rsidP="00CA521D">
      <w:pPr>
        <w:pStyle w:val="Code"/>
      </w:pPr>
      <w:r>
        <w:t xml:space="preserve">    Based on the following query, generate a comprehensive answer.</w:t>
      </w:r>
    </w:p>
    <w:p w14:paraId="3FF412E0" w14:textId="77777777" w:rsidR="00CA521D" w:rsidRDefault="00CA521D" w:rsidP="00CA521D">
      <w:pPr>
        <w:pStyle w:val="Code"/>
      </w:pPr>
      <w:r>
        <w:t xml:space="preserve">    Include citations [1][2] and mention authors, paper titles, and venues.</w:t>
      </w:r>
    </w:p>
    <w:p w14:paraId="1184E3D5" w14:textId="77777777" w:rsidR="00CA521D" w:rsidRDefault="00CA521D" w:rsidP="00CA521D">
      <w:pPr>
        <w:pStyle w:val="Code"/>
      </w:pPr>
      <w:r>
        <w:t xml:space="preserve">    Explain concepts clearly.</w:t>
      </w:r>
    </w:p>
    <w:p w14:paraId="32252EA8" w14:textId="77777777" w:rsidR="00CA521D" w:rsidRDefault="00CA521D" w:rsidP="00CA521D">
      <w:pPr>
        <w:pStyle w:val="Code"/>
      </w:pPr>
    </w:p>
    <w:p w14:paraId="577BB96C" w14:textId="77777777" w:rsidR="00CA521D" w:rsidRDefault="00CA521D" w:rsidP="00CA521D">
      <w:pPr>
        <w:pStyle w:val="Code"/>
      </w:pPr>
      <w:r>
        <w:t xml:space="preserve">    Query: "{query}"</w:t>
      </w:r>
    </w:p>
    <w:p w14:paraId="40854EA2" w14:textId="77777777" w:rsidR="00CA521D" w:rsidRDefault="00CA521D" w:rsidP="00CA521D">
      <w:pPr>
        <w:pStyle w:val="Code"/>
      </w:pPr>
      <w:r>
        <w:t xml:space="preserve">    Context: "{query_qdrant(query, client)}"</w:t>
      </w:r>
    </w:p>
    <w:p w14:paraId="552673FE" w14:textId="77777777" w:rsidR="00CA521D" w:rsidRDefault="00CA521D" w:rsidP="00CA521D">
      <w:pPr>
        <w:pStyle w:val="Code"/>
      </w:pPr>
      <w:r>
        <w:t xml:space="preserve">    </w:t>
      </w:r>
    </w:p>
    <w:p w14:paraId="3F3CBAA1" w14:textId="77777777" w:rsidR="00CA521D" w:rsidRDefault="00CA521D" w:rsidP="00CA521D">
      <w:pPr>
        <w:pStyle w:val="Code"/>
      </w:pPr>
      <w:r>
        <w:t xml:space="preserve">    Return in Markdown format.</w:t>
      </w:r>
    </w:p>
    <w:p w14:paraId="17D086C9" w14:textId="77777777" w:rsidR="00CA521D" w:rsidRDefault="00CA521D" w:rsidP="00CA521D">
      <w:pPr>
        <w:pStyle w:val="Code"/>
      </w:pPr>
      <w:r>
        <w:t xml:space="preserve">    """</w:t>
      </w:r>
    </w:p>
    <w:p w14:paraId="35CF8DC2" w14:textId="77777777" w:rsidR="00CA521D" w:rsidRDefault="00CA521D" w:rsidP="00CA521D">
      <w:pPr>
        <w:pStyle w:val="Code"/>
      </w:pPr>
      <w:r>
        <w:t xml:space="preserve">    </w:t>
      </w:r>
    </w:p>
    <w:p w14:paraId="767E22EA" w14:textId="77777777" w:rsidR="00CA521D" w:rsidRDefault="00CA521D" w:rsidP="00CA521D">
      <w:pPr>
        <w:pStyle w:val="Code"/>
      </w:pPr>
      <w:r>
        <w:t xml:space="preserve">    stream = open_router_client.chat.completions.create(</w:t>
      </w:r>
    </w:p>
    <w:p w14:paraId="600E6A3C" w14:textId="77777777" w:rsidR="00CA521D" w:rsidRDefault="00CA521D" w:rsidP="00CA521D">
      <w:pPr>
        <w:pStyle w:val="Code"/>
      </w:pPr>
      <w:r>
        <w:t xml:space="preserve">        model="qwen/qwen3-8b:free",</w:t>
      </w:r>
    </w:p>
    <w:p w14:paraId="240E69F9" w14:textId="77777777" w:rsidR="00CA521D" w:rsidRDefault="00CA521D" w:rsidP="00CA521D">
      <w:pPr>
        <w:pStyle w:val="Code"/>
      </w:pPr>
      <w:r>
        <w:t xml:space="preserve">        messages=[{"role": "user", "content": prompt}],</w:t>
      </w:r>
    </w:p>
    <w:p w14:paraId="580437B1" w14:textId="77777777" w:rsidR="00CA521D" w:rsidRDefault="00CA521D" w:rsidP="00CA521D">
      <w:pPr>
        <w:pStyle w:val="Code"/>
      </w:pPr>
      <w:r>
        <w:t xml:space="preserve">        stream=True,</w:t>
      </w:r>
    </w:p>
    <w:p w14:paraId="34D97105" w14:textId="77777777" w:rsidR="00CA521D" w:rsidRDefault="00CA521D" w:rsidP="00CA521D">
      <w:pPr>
        <w:pStyle w:val="Code"/>
      </w:pPr>
      <w:r>
        <w:t xml:space="preserve">    )</w:t>
      </w:r>
    </w:p>
    <w:p w14:paraId="14D19FFD" w14:textId="77777777" w:rsidR="00CA521D" w:rsidRDefault="00CA521D" w:rsidP="00CA521D">
      <w:pPr>
        <w:pStyle w:val="Code"/>
      </w:pPr>
      <w:r>
        <w:t xml:space="preserve">    </w:t>
      </w:r>
    </w:p>
    <w:p w14:paraId="48F37836" w14:textId="77777777" w:rsidR="00CA521D" w:rsidRDefault="00CA521D" w:rsidP="00CA521D">
      <w:pPr>
        <w:pStyle w:val="Code"/>
      </w:pPr>
      <w:r>
        <w:t xml:space="preserve">    output_text = ""</w:t>
      </w:r>
    </w:p>
    <w:p w14:paraId="3F579E83" w14:textId="77777777" w:rsidR="00CA521D" w:rsidRDefault="00CA521D" w:rsidP="00CA521D">
      <w:pPr>
        <w:pStyle w:val="Code"/>
      </w:pPr>
      <w:r>
        <w:t xml:space="preserve">    for chunk in stream:</w:t>
      </w:r>
    </w:p>
    <w:p w14:paraId="1F68DAD6" w14:textId="77777777" w:rsidR="00CA521D" w:rsidRDefault="00CA521D" w:rsidP="00CA521D">
      <w:pPr>
        <w:pStyle w:val="Code"/>
      </w:pPr>
      <w:r>
        <w:t xml:space="preserve">        if chunk.choices[0].delta.content is not None:</w:t>
      </w:r>
    </w:p>
    <w:p w14:paraId="14A01604" w14:textId="77777777" w:rsidR="00CA521D" w:rsidRDefault="00CA521D" w:rsidP="00CA521D">
      <w:pPr>
        <w:pStyle w:val="Code"/>
      </w:pPr>
      <w:r>
        <w:t xml:space="preserve">            content = chunk.choices[0].delta.content</w:t>
      </w:r>
    </w:p>
    <w:p w14:paraId="5C795BDC" w14:textId="77777777" w:rsidR="00CA521D" w:rsidRDefault="00CA521D" w:rsidP="00CA521D">
      <w:pPr>
        <w:pStyle w:val="Code"/>
      </w:pPr>
      <w:r>
        <w:t xml:space="preserve">            output_text += content</w:t>
      </w:r>
    </w:p>
    <w:p w14:paraId="36C600E8" w14:textId="77777777" w:rsidR="00CA521D" w:rsidRDefault="00CA521D" w:rsidP="00CA521D">
      <w:pPr>
        <w:pStyle w:val="Code"/>
      </w:pPr>
      <w:r>
        <w:t xml:space="preserve">            print(content, end="")</w:t>
      </w:r>
    </w:p>
    <w:p w14:paraId="651D9307" w14:textId="77777777" w:rsidR="00CA521D" w:rsidRDefault="00CA521D" w:rsidP="00CA521D">
      <w:pPr>
        <w:pStyle w:val="Code"/>
      </w:pPr>
      <w:r>
        <w:t xml:space="preserve">    </w:t>
      </w:r>
    </w:p>
    <w:p w14:paraId="141D6604" w14:textId="3A9E7013" w:rsidR="00CA521D" w:rsidRPr="00CA521D" w:rsidRDefault="00CA521D" w:rsidP="00CA521D">
      <w:pPr>
        <w:pStyle w:val="Code"/>
      </w:pPr>
      <w:r>
        <w:t xml:space="preserve">    return output_text, query_qdrant(query, client)</w:t>
      </w:r>
    </w:p>
    <w:p w14:paraId="335DD75C" w14:textId="50342A9B" w:rsidR="00F14C9A" w:rsidRPr="00F14C9A" w:rsidRDefault="00CA521D" w:rsidP="00CA521D">
      <w:pPr>
        <w:pStyle w:val="Body"/>
      </w:pPr>
      <w:r>
        <w:t>This implementation demonstrates how chunking transforms our ability to work with research papers. Instead of treating entire abstracts as monolithic units, we create focused, searchable segments that can be precisely retrieved and synthesized by our RAG system. The chunking approach ensures that specific methodologies, results, or conclusions can be found even within longer documents, making our research agent far more effective at answering targeted academic queries.</w:t>
      </w:r>
    </w:p>
    <w:p w14:paraId="1A665471" w14:textId="2D71EBBA" w:rsidR="00C70A35" w:rsidRPr="00C21DD9" w:rsidRDefault="00C70A35" w:rsidP="00C21DD9">
      <w:pPr>
        <w:pStyle w:val="Head1"/>
        <w:rPr>
          <w:rFonts w:eastAsia="Calibri"/>
        </w:rPr>
      </w:pPr>
      <w:r>
        <w:rPr>
          <w:rFonts w:eastAsia="Calibri"/>
        </w:rPr>
        <w:t>Summary</w:t>
      </w:r>
    </w:p>
    <w:p w14:paraId="129E5561" w14:textId="77777777" w:rsidR="009774C2" w:rsidRDefault="009774C2" w:rsidP="009774C2">
      <w:pPr>
        <w:pStyle w:val="ListBullet"/>
      </w:pPr>
      <w:r>
        <w:t xml:space="preserve">The first step towards building Semantic Search is to identify the data needed to build the engine. For Travelle (hotel search engine for finding relevant hotels in Paris based on free form search), we began by exploring the hotel dataset, which provided us with a rich collection of hotel information and reviews, serving as the foundation for our search engine. </w:t>
      </w:r>
    </w:p>
    <w:p w14:paraId="164675CB" w14:textId="10E9C3F9" w:rsidR="009774C2" w:rsidRDefault="009774C2" w:rsidP="009774C2">
      <w:pPr>
        <w:pStyle w:val="ListBullet"/>
      </w:pPr>
      <w:r>
        <w:lastRenderedPageBreak/>
        <w:t>To capture the semantic meaning of the hotel reviews, we utilized state-of-the-art models like Sentence Transformers to convert the text into dense vector representations, also known as embeddings. Specifically, we employed the Nomic Embedding Model, which has shown impressive performance in capturing semantic similarity.</w:t>
      </w:r>
    </w:p>
    <w:p w14:paraId="2FC9EB31" w14:textId="65E80EDD" w:rsidR="009774C2" w:rsidRDefault="009774C2" w:rsidP="009774C2">
      <w:pPr>
        <w:pStyle w:val="ListBullet"/>
      </w:pPr>
      <w:r>
        <w:t>It's worth noting that there is a vast array of encoder models available for generating embeddings. The choice of the most suitable model depends on various factors, such as the specific use case, the size of the dataset, and whether an open-source or closed-source model is preferred. Careful consideration should be given to select the model that aligns best with the requirements of the search engine.</w:t>
      </w:r>
    </w:p>
    <w:p w14:paraId="5CF7DEB0" w14:textId="37667808" w:rsidR="009774C2" w:rsidRDefault="009774C2" w:rsidP="009774C2">
      <w:pPr>
        <w:pStyle w:val="ListBullet"/>
      </w:pPr>
      <w:r>
        <w:t>Distance metrics play a pivotal role in measuring the similarity between embeddings and the user's query. Two commonly used metrics are cosine similarity and Euclidean distance. These metrics allow us to quantify the proximity or similarity between the query and the hotel reviews in the vector space, enabling us to retrieve the most relevant results.</w:t>
      </w:r>
    </w:p>
    <w:p w14:paraId="6F2C2FDF" w14:textId="52AA7C49" w:rsidR="009774C2" w:rsidRDefault="009774C2" w:rsidP="009774C2">
      <w:pPr>
        <w:pStyle w:val="ListBullet"/>
      </w:pPr>
      <w:r>
        <w:t>When it comes to semantic similarity, two popular architectures are the Bi-Encoder and Cross-Encoder models. The Bi-Encoder model offers advantages in terms of efficiency and computational resources, making it a preferred choice for many applications. It allows for the pre-computation and storage of embeddings, enabling fast retrieval during the search process.</w:t>
      </w:r>
    </w:p>
    <w:p w14:paraId="00EC10DF" w14:textId="73E7A65B" w:rsidR="009774C2" w:rsidRDefault="009774C2" w:rsidP="009774C2">
      <w:pPr>
        <w:pStyle w:val="ListBullet"/>
      </w:pPr>
      <w:r>
        <w:t>To efficiently store and search through the embeddings at scale, FAISS (Facebook AI Similarity Search) is a powerful library designed for similarity search and clustering of dense vectors. FAISS provides a range of indexing techniques and algorithms that optimize the search process, ensuring fast and accurate retrieval of the most relevant hotel reviews based on the user's query.</w:t>
      </w:r>
    </w:p>
    <w:p w14:paraId="503DF8D5" w14:textId="34F95EBF" w:rsidR="00C70A35" w:rsidRPr="009774C2" w:rsidRDefault="00C70A35" w:rsidP="009774C2">
      <w:pPr>
        <w:pStyle w:val="ListBullet"/>
        <w:numPr>
          <w:ilvl w:val="0"/>
          <w:numId w:val="0"/>
        </w:numPr>
        <w:ind w:left="270"/>
      </w:pPr>
    </w:p>
    <w:sectPr w:rsidR="00C70A35" w:rsidRPr="009774C2" w:rsidSect="00811633">
      <w:headerReference w:type="even" r:id="rId19"/>
      <w:headerReference w:type="default" r:id="rId20"/>
      <w:footerReference w:type="first" r:id="rId21"/>
      <w:footnotePr>
        <w:numRestart w:val="eachSect"/>
      </w:footnotePr>
      <w:pgSz w:w="10627" w:h="13320" w:code="13"/>
      <w:pgMar w:top="1800" w:right="1080" w:bottom="1080" w:left="1987" w:header="720" w:footer="720" w:gutter="0"/>
      <w:pgNumType w:start="1" w:chapSep="period"/>
      <w:cols w:space="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08689C" w14:textId="77777777" w:rsidR="00112714" w:rsidRDefault="00112714">
      <w:r>
        <w:separator/>
      </w:r>
    </w:p>
    <w:p w14:paraId="61A20CB3" w14:textId="77777777" w:rsidR="00112714" w:rsidRDefault="00112714"/>
  </w:endnote>
  <w:endnote w:type="continuationSeparator" w:id="0">
    <w:p w14:paraId="1E087DDD" w14:textId="77777777" w:rsidR="00112714" w:rsidRDefault="00112714">
      <w:r>
        <w:continuationSeparator/>
      </w:r>
    </w:p>
    <w:p w14:paraId="46D13BBC" w14:textId="77777777" w:rsidR="00112714" w:rsidRDefault="00112714"/>
  </w:endnote>
  <w:endnote w:type="continuationNotice" w:id="1">
    <w:p w14:paraId="288E078F" w14:textId="77777777" w:rsidR="00112714" w:rsidRDefault="001127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EA667" w14:textId="77777777" w:rsidR="00F957EB" w:rsidRDefault="00F957EB" w:rsidP="00327B8E">
    <w: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4626EF" w14:textId="77777777" w:rsidR="00112714" w:rsidRDefault="00112714">
      <w:r>
        <w:separator/>
      </w:r>
    </w:p>
    <w:p w14:paraId="655083FA" w14:textId="77777777" w:rsidR="00112714" w:rsidRDefault="00112714"/>
  </w:footnote>
  <w:footnote w:type="continuationSeparator" w:id="0">
    <w:p w14:paraId="2F7741D8" w14:textId="77777777" w:rsidR="00112714" w:rsidRDefault="00112714">
      <w:r>
        <w:continuationSeparator/>
      </w:r>
    </w:p>
    <w:p w14:paraId="0D25B58B" w14:textId="77777777" w:rsidR="00112714" w:rsidRDefault="00112714"/>
  </w:footnote>
  <w:footnote w:type="continuationNotice" w:id="1">
    <w:p w14:paraId="2355F943" w14:textId="77777777" w:rsidR="00112714" w:rsidRDefault="001127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B7B67" w14:textId="5410DC7F" w:rsidR="00F957EB" w:rsidRPr="00754508" w:rsidRDefault="00A637F1" w:rsidP="00F94AEA">
    <w:pPr>
      <w:pStyle w:val="Body1"/>
      <w:tabs>
        <w:tab w:val="clear" w:pos="360"/>
        <w:tab w:val="center" w:pos="2970"/>
        <w:tab w:val="right" w:pos="7200"/>
      </w:tabs>
    </w:pPr>
    <w:r w:rsidRPr="00754508">
      <w:fldChar w:fldCharType="begin"/>
    </w:r>
    <w:r w:rsidR="00F957EB" w:rsidRPr="00754508">
      <w:instrText xml:space="preserve">PAGE  </w:instrText>
    </w:r>
    <w:r w:rsidRPr="00754508">
      <w:fldChar w:fldCharType="separate"/>
    </w:r>
    <w:r w:rsidR="007973EB">
      <w:rPr>
        <w:noProof/>
      </w:rPr>
      <w:t>2</w:t>
    </w:r>
    <w:r w:rsidRPr="00754508">
      <w:fldChar w:fldCharType="end"/>
    </w:r>
    <w:r w:rsidR="00F957EB">
      <w:tab/>
    </w:r>
    <w:r w:rsidR="00E10DD1">
      <w:tab/>
    </w:r>
    <w:r w:rsidR="00F957EB">
      <w:t xml:space="preserve">Last saved: </w:t>
    </w:r>
    <w:r>
      <w:fldChar w:fldCharType="begin"/>
    </w:r>
    <w:r w:rsidR="00F957EB">
      <w:instrText xml:space="preserve"> SAVEDATE  \@ "M/d/yyyy"  \* MERGEFORMAT </w:instrText>
    </w:r>
    <w:r>
      <w:fldChar w:fldCharType="separate"/>
    </w:r>
    <w:r w:rsidR="006A488C">
      <w:rPr>
        <w:noProof/>
      </w:rPr>
      <w:t>2/11/2026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A49EB" w14:textId="5B798148" w:rsidR="00F957EB" w:rsidRPr="00327B8E" w:rsidRDefault="00F957EB" w:rsidP="00F94AEA">
    <w:pPr>
      <w:pStyle w:val="Body1"/>
      <w:tabs>
        <w:tab w:val="clear" w:pos="360"/>
        <w:tab w:val="center" w:pos="4680"/>
        <w:tab w:val="left" w:pos="7200"/>
      </w:tabs>
    </w:pPr>
    <w:r>
      <w:t>Last saved</w:t>
    </w:r>
    <w:r w:rsidR="000601CC">
      <w:t>:</w:t>
    </w:r>
    <w:r w:rsidR="00684216">
      <w:t>0</w:t>
    </w:r>
    <w:r w:rsidR="000E7409">
      <w:t>7</w:t>
    </w:r>
    <w:r w:rsidR="007B4F68">
      <w:t>/</w:t>
    </w:r>
    <w:r w:rsidR="000E7409">
      <w:t>08</w:t>
    </w:r>
    <w:r w:rsidR="007B4F68">
      <w:t>/2</w:t>
    </w:r>
    <w:r w:rsidR="00684216">
      <w:t>5</w:t>
    </w:r>
    <w:r>
      <w:tab/>
    </w:r>
    <w:r w:rsidRPr="00754508">
      <w:tab/>
    </w:r>
    <w:r w:rsidR="00A637F1" w:rsidRPr="00327B8E">
      <w:fldChar w:fldCharType="begin"/>
    </w:r>
    <w:r w:rsidRPr="00327B8E">
      <w:instrText xml:space="preserve">PAGE  </w:instrText>
    </w:r>
    <w:r w:rsidR="00A637F1" w:rsidRPr="00327B8E">
      <w:fldChar w:fldCharType="separate"/>
    </w:r>
    <w:r w:rsidR="007973EB">
      <w:rPr>
        <w:noProof/>
      </w:rPr>
      <w:t>1</w:t>
    </w:r>
    <w:r w:rsidR="00A637F1" w:rsidRPr="00327B8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name w:val="WW8Num1"/>
    <w:lvl w:ilvl="0">
      <w:start w:val="1"/>
      <w:numFmt w:val="decimal"/>
      <w:lvlText w:val="%1"/>
      <w:lvlJc w:val="left"/>
      <w:pPr>
        <w:tabs>
          <w:tab w:val="num" w:pos="432"/>
        </w:tabs>
        <w:ind w:left="432" w:hanging="432"/>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2" w15:restartNumberingAfterBreak="0">
    <w:nsid w:val="00000003"/>
    <w:multiLevelType w:val="multilevel"/>
    <w:tmpl w:val="00000003"/>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3" w15:restartNumberingAfterBreak="0">
    <w:nsid w:val="0026593A"/>
    <w:multiLevelType w:val="hybridMultilevel"/>
    <w:tmpl w:val="9CEEBC34"/>
    <w:lvl w:ilvl="0" w:tplc="67F0F23C">
      <w:start w:val="6"/>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472182"/>
    <w:multiLevelType w:val="hybridMultilevel"/>
    <w:tmpl w:val="3EEAF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AA3440"/>
    <w:multiLevelType w:val="hybridMultilevel"/>
    <w:tmpl w:val="4E489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25DF1"/>
    <w:multiLevelType w:val="hybridMultilevel"/>
    <w:tmpl w:val="C06681FA"/>
    <w:lvl w:ilvl="0" w:tplc="04090003">
      <w:start w:val="1"/>
      <w:numFmt w:val="bullet"/>
      <w:lvlText w:val="o"/>
      <w:lvlJc w:val="left"/>
      <w:pPr>
        <w:ind w:left="994" w:hanging="360"/>
      </w:pPr>
      <w:rPr>
        <w:rFonts w:ascii="Courier New" w:hAnsi="Courier New" w:cs="Courier New"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7" w15:restartNumberingAfterBreak="0">
    <w:nsid w:val="0A1464CF"/>
    <w:multiLevelType w:val="multilevel"/>
    <w:tmpl w:val="A6E661DE"/>
    <w:lvl w:ilvl="0">
      <w:start w:val="1"/>
      <w:numFmt w:val="decimal"/>
      <w:lvlText w:val="%1"/>
      <w:lvlJc w:val="left"/>
      <w:pPr>
        <w:tabs>
          <w:tab w:val="num" w:pos="432"/>
        </w:tabs>
        <w:ind w:left="432" w:hanging="432"/>
      </w:pPr>
    </w:lvl>
    <w:lvl w:ilvl="1">
      <w:start w:val="1"/>
      <w:numFmt w:val="decimal"/>
      <w:lvlRestart w:val="0"/>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15:restartNumberingAfterBreak="0">
    <w:nsid w:val="111456FA"/>
    <w:multiLevelType w:val="multilevel"/>
    <w:tmpl w:val="79C610C8"/>
    <w:styleLink w:val="CurrentList7"/>
    <w:lvl w:ilvl="0">
      <w:start w:val="6"/>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9" w15:restartNumberingAfterBreak="0">
    <w:nsid w:val="15A10627"/>
    <w:multiLevelType w:val="multilevel"/>
    <w:tmpl w:val="F2462E0C"/>
    <w:styleLink w:val="CurrentList3"/>
    <w:lvl w:ilvl="0">
      <w:start w:val="4"/>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10" w15:restartNumberingAfterBreak="0">
    <w:nsid w:val="176249AA"/>
    <w:multiLevelType w:val="hybridMultilevel"/>
    <w:tmpl w:val="7FF2CFA2"/>
    <w:styleLink w:val="ImportedStyle3"/>
    <w:lvl w:ilvl="0" w:tplc="F310731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176E9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654AC7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19C9B5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65E931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9AAE1E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65A5B3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3368DF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ED64F3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94C2920"/>
    <w:multiLevelType w:val="hybridMultilevel"/>
    <w:tmpl w:val="F6DCFF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D02ACB"/>
    <w:multiLevelType w:val="hybridMultilevel"/>
    <w:tmpl w:val="EA986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8D4CF6"/>
    <w:multiLevelType w:val="hybridMultilevel"/>
    <w:tmpl w:val="146E0E72"/>
    <w:lvl w:ilvl="0" w:tplc="9934C824">
      <w:start w:val="1"/>
      <w:numFmt w:val="decimal"/>
      <w:pStyle w:val="ListNumbered"/>
      <w:lvlText w:val="%1."/>
      <w:lvlJc w:val="left"/>
      <w:pPr>
        <w:tabs>
          <w:tab w:val="num" w:pos="540"/>
        </w:tabs>
        <w:ind w:left="540" w:hanging="26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EEA2431"/>
    <w:multiLevelType w:val="multilevel"/>
    <w:tmpl w:val="F2462E0C"/>
    <w:styleLink w:val="CurrentList4"/>
    <w:lvl w:ilvl="0">
      <w:start w:val="4"/>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15" w15:restartNumberingAfterBreak="0">
    <w:nsid w:val="22A12D3F"/>
    <w:multiLevelType w:val="multilevel"/>
    <w:tmpl w:val="CF6CD9DE"/>
    <w:styleLink w:val="CurrentList6"/>
    <w:lvl w:ilvl="0">
      <w:start w:val="5"/>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16" w15:restartNumberingAfterBreak="0">
    <w:nsid w:val="243D709A"/>
    <w:multiLevelType w:val="multilevel"/>
    <w:tmpl w:val="2A44E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522995"/>
    <w:multiLevelType w:val="hybridMultilevel"/>
    <w:tmpl w:val="624EA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7C5907"/>
    <w:multiLevelType w:val="hybridMultilevel"/>
    <w:tmpl w:val="4ADE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DD1B07"/>
    <w:multiLevelType w:val="multilevel"/>
    <w:tmpl w:val="D166DDAE"/>
    <w:lvl w:ilvl="0">
      <w:start w:val="7"/>
      <w:numFmt w:val="decimal"/>
      <w:pStyle w:val="COChapterNumber"/>
      <w:suff w:val="nothing"/>
      <w:lvlText w:val="%1"/>
      <w:lvlJc w:val="left"/>
      <w:pPr>
        <w:ind w:left="7920" w:hanging="360"/>
      </w:pPr>
      <w:rPr>
        <w:rFonts w:hint="default"/>
      </w:rPr>
    </w:lvl>
    <w:lvl w:ilvl="1">
      <w:start w:val="1"/>
      <w:numFmt w:val="decimal"/>
      <w:pStyle w:val="Head1"/>
      <w:lvlText w:val="%1.%2"/>
      <w:lvlJc w:val="left"/>
      <w:pPr>
        <w:tabs>
          <w:tab w:val="num" w:pos="882"/>
        </w:tabs>
        <w:ind w:left="882" w:hanging="792"/>
      </w:pPr>
      <w:rPr>
        <w:rFonts w:hint="default"/>
      </w:rPr>
    </w:lvl>
    <w:lvl w:ilvl="2">
      <w:start w:val="1"/>
      <w:numFmt w:val="decimal"/>
      <w:pStyle w:val="Head2"/>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20" w15:restartNumberingAfterBreak="0">
    <w:nsid w:val="35052E4C"/>
    <w:multiLevelType w:val="hybridMultilevel"/>
    <w:tmpl w:val="82B01764"/>
    <w:lvl w:ilvl="0" w:tplc="5CB6340A">
      <w:start w:val="1"/>
      <w:numFmt w:val="lowerLetter"/>
      <w:pStyle w:val="ListNumberedSub"/>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374063BF"/>
    <w:multiLevelType w:val="hybridMultilevel"/>
    <w:tmpl w:val="258A6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A94973"/>
    <w:multiLevelType w:val="hybridMultilevel"/>
    <w:tmpl w:val="B25AD8D8"/>
    <w:lvl w:ilvl="0" w:tplc="816A42C4">
      <w:start w:val="1"/>
      <w:numFmt w:val="bullet"/>
      <w:pStyle w:val="ListBullet"/>
      <w:lvlText w:val=""/>
      <w:lvlJc w:val="left"/>
      <w:pPr>
        <w:tabs>
          <w:tab w:val="num" w:pos="540"/>
        </w:tabs>
        <w:ind w:left="540" w:hanging="27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EB0DEB"/>
    <w:multiLevelType w:val="hybridMultilevel"/>
    <w:tmpl w:val="B6BCD022"/>
    <w:lvl w:ilvl="0" w:tplc="E382B2C4">
      <w:start w:val="1"/>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C44FED"/>
    <w:multiLevelType w:val="hybridMultilevel"/>
    <w:tmpl w:val="1AE2B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C5F53"/>
    <w:multiLevelType w:val="hybridMultilevel"/>
    <w:tmpl w:val="AC1A025A"/>
    <w:lvl w:ilvl="0" w:tplc="04090003">
      <w:start w:val="1"/>
      <w:numFmt w:val="bullet"/>
      <w:lvlText w:val="o"/>
      <w:lvlJc w:val="left"/>
      <w:pPr>
        <w:ind w:left="994" w:hanging="360"/>
      </w:pPr>
      <w:rPr>
        <w:rFonts w:ascii="Courier New" w:hAnsi="Courier New" w:cs="Courier New" w:hint="default"/>
      </w:rPr>
    </w:lvl>
    <w:lvl w:ilvl="1" w:tplc="04090003">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26" w15:restartNumberingAfterBreak="0">
    <w:nsid w:val="44C90537"/>
    <w:multiLevelType w:val="multilevel"/>
    <w:tmpl w:val="79C610C8"/>
    <w:styleLink w:val="CurrentList8"/>
    <w:lvl w:ilvl="0">
      <w:start w:val="6"/>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27" w15:restartNumberingAfterBreak="0">
    <w:nsid w:val="49A50F78"/>
    <w:multiLevelType w:val="hybridMultilevel"/>
    <w:tmpl w:val="448E4EBC"/>
    <w:lvl w:ilvl="0" w:tplc="94BA202C">
      <w:start w:val="1"/>
      <w:numFmt w:val="bullet"/>
      <w:pStyle w:val="ListBulletSub"/>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15:restartNumberingAfterBreak="0">
    <w:nsid w:val="4A39207B"/>
    <w:multiLevelType w:val="hybridMultilevel"/>
    <w:tmpl w:val="14C2D5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CC861C0"/>
    <w:multiLevelType w:val="multilevel"/>
    <w:tmpl w:val="95F8D3D4"/>
    <w:styleLink w:val="CurrentList1"/>
    <w:lvl w:ilvl="0">
      <w:start w:val="1"/>
      <w:numFmt w:val="decimal"/>
      <w:suff w:val="nothing"/>
      <w:lvlText w:val="%1"/>
      <w:lvlJc w:val="left"/>
      <w:pPr>
        <w:ind w:left="7920" w:hanging="360"/>
      </w:pPr>
      <w:rPr>
        <w:rFonts w:hint="default"/>
      </w:rPr>
    </w:lvl>
    <w:lvl w:ilvl="1">
      <w:start w:val="1"/>
      <w:numFmt w:val="decimal"/>
      <w:lvlText w:val="%1.%2"/>
      <w:lvlJc w:val="left"/>
      <w:pPr>
        <w:tabs>
          <w:tab w:val="num" w:pos="972"/>
        </w:tabs>
        <w:ind w:left="97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30" w15:restartNumberingAfterBreak="0">
    <w:nsid w:val="5B5A59EF"/>
    <w:multiLevelType w:val="multilevel"/>
    <w:tmpl w:val="00CE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61400"/>
    <w:multiLevelType w:val="multilevel"/>
    <w:tmpl w:val="2D8E22DA"/>
    <w:styleLink w:val="CurrentList2"/>
    <w:lvl w:ilvl="0">
      <w:start w:val="3"/>
      <w:numFmt w:val="decimal"/>
      <w:suff w:val="nothing"/>
      <w:lvlText w:val="%1"/>
      <w:lvlJc w:val="left"/>
      <w:pPr>
        <w:ind w:left="7920" w:hanging="360"/>
      </w:pPr>
      <w:rPr>
        <w:rFonts w:hint="default"/>
      </w:rPr>
    </w:lvl>
    <w:lvl w:ilvl="1">
      <w:start w:val="1"/>
      <w:numFmt w:val="decimal"/>
      <w:lvlText w:val="%1.%2"/>
      <w:lvlJc w:val="left"/>
      <w:pPr>
        <w:tabs>
          <w:tab w:val="num" w:pos="972"/>
        </w:tabs>
        <w:ind w:left="972" w:hanging="792"/>
      </w:pPr>
      <w:rPr>
        <w:rFonts w:hint="default"/>
      </w:r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32" w15:restartNumberingAfterBreak="0">
    <w:nsid w:val="652501BE"/>
    <w:multiLevelType w:val="multilevel"/>
    <w:tmpl w:val="F2462E0C"/>
    <w:styleLink w:val="CurrentList5"/>
    <w:lvl w:ilvl="0">
      <w:start w:val="4"/>
      <w:numFmt w:val="decimal"/>
      <w:suff w:val="nothing"/>
      <w:lvlText w:val="%1"/>
      <w:lvlJc w:val="left"/>
      <w:pPr>
        <w:ind w:left="7920" w:hanging="360"/>
      </w:pPr>
      <w:rPr>
        <w:rFonts w:hint="default"/>
      </w:rPr>
    </w:lvl>
    <w:lvl w:ilvl="1">
      <w:start w:val="1"/>
      <w:numFmt w:val="decimal"/>
      <w:lvlText w:val="%1.%2"/>
      <w:lvlJc w:val="left"/>
      <w:pPr>
        <w:tabs>
          <w:tab w:val="num" w:pos="882"/>
        </w:tabs>
        <w:ind w:left="882" w:hanging="792"/>
      </w:pPr>
    </w:lvl>
    <w:lvl w:ilvl="2">
      <w:start w:val="1"/>
      <w:numFmt w:val="decimal"/>
      <w:lvlText w:val="%1.%2.%3"/>
      <w:lvlJc w:val="left"/>
      <w:pPr>
        <w:tabs>
          <w:tab w:val="num" w:pos="1620"/>
        </w:tabs>
        <w:ind w:left="1404" w:hanging="1224"/>
      </w:pPr>
      <w:rPr>
        <w:rFonts w:hint="default"/>
      </w:rPr>
    </w:lvl>
    <w:lvl w:ilvl="3">
      <w:start w:val="1"/>
      <w:numFmt w:val="decimal"/>
      <w:lvlText w:val="%1.%2.%3.%4."/>
      <w:lvlJc w:val="left"/>
      <w:pPr>
        <w:tabs>
          <w:tab w:val="num" w:pos="234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42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50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33" w15:restartNumberingAfterBreak="0">
    <w:nsid w:val="67F622E1"/>
    <w:multiLevelType w:val="hybridMultilevel"/>
    <w:tmpl w:val="33FE27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FF02B6D"/>
    <w:multiLevelType w:val="hybridMultilevel"/>
    <w:tmpl w:val="4C329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87A43A1"/>
    <w:multiLevelType w:val="hybridMultilevel"/>
    <w:tmpl w:val="7D2ECA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49748255">
    <w:abstractNumId w:val="7"/>
  </w:num>
  <w:num w:numId="2" w16cid:durableId="1410350118">
    <w:abstractNumId w:val="22"/>
  </w:num>
  <w:num w:numId="3" w16cid:durableId="1352610114">
    <w:abstractNumId w:val="19"/>
  </w:num>
  <w:num w:numId="4" w16cid:durableId="1539851338">
    <w:abstractNumId w:val="27"/>
  </w:num>
  <w:num w:numId="5" w16cid:durableId="672756593">
    <w:abstractNumId w:val="10"/>
  </w:num>
  <w:num w:numId="6" w16cid:durableId="828443213">
    <w:abstractNumId w:val="13"/>
    <w:lvlOverride w:ilvl="0">
      <w:startOverride w:val="1"/>
    </w:lvlOverride>
  </w:num>
  <w:num w:numId="7" w16cid:durableId="19019872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82405581">
    <w:abstractNumId w:val="34"/>
  </w:num>
  <w:num w:numId="9" w16cid:durableId="646670249">
    <w:abstractNumId w:val="28"/>
  </w:num>
  <w:num w:numId="10" w16cid:durableId="453447413">
    <w:abstractNumId w:val="5"/>
  </w:num>
  <w:num w:numId="11" w16cid:durableId="664941768">
    <w:abstractNumId w:val="12"/>
  </w:num>
  <w:num w:numId="12" w16cid:durableId="932857354">
    <w:abstractNumId w:val="18"/>
  </w:num>
  <w:num w:numId="13" w16cid:durableId="477966622">
    <w:abstractNumId w:val="11"/>
  </w:num>
  <w:num w:numId="14" w16cid:durableId="15423191">
    <w:abstractNumId w:val="25"/>
  </w:num>
  <w:num w:numId="15" w16cid:durableId="1325012626">
    <w:abstractNumId w:val="4"/>
  </w:num>
  <w:num w:numId="16" w16cid:durableId="1014695909">
    <w:abstractNumId w:val="6"/>
  </w:num>
  <w:num w:numId="17" w16cid:durableId="1260067715">
    <w:abstractNumId w:val="33"/>
  </w:num>
  <w:num w:numId="18" w16cid:durableId="1781099634">
    <w:abstractNumId w:val="17"/>
  </w:num>
  <w:num w:numId="19" w16cid:durableId="2105570820">
    <w:abstractNumId w:val="21"/>
  </w:num>
  <w:num w:numId="20" w16cid:durableId="1946186050">
    <w:abstractNumId w:val="24"/>
  </w:num>
  <w:num w:numId="21" w16cid:durableId="1464349209">
    <w:abstractNumId w:val="29"/>
  </w:num>
  <w:num w:numId="22" w16cid:durableId="694892993">
    <w:abstractNumId w:val="13"/>
  </w:num>
  <w:num w:numId="23" w16cid:durableId="644744918">
    <w:abstractNumId w:val="35"/>
  </w:num>
  <w:num w:numId="24" w16cid:durableId="1645309928">
    <w:abstractNumId w:val="19"/>
  </w:num>
  <w:num w:numId="25" w16cid:durableId="2130008345">
    <w:abstractNumId w:val="31"/>
  </w:num>
  <w:num w:numId="26" w16cid:durableId="214001982">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88559726">
    <w:abstractNumId w:val="23"/>
  </w:num>
  <w:num w:numId="28" w16cid:durableId="1217425872">
    <w:abstractNumId w:val="9"/>
  </w:num>
  <w:num w:numId="29" w16cid:durableId="905722208">
    <w:abstractNumId w:val="14"/>
  </w:num>
  <w:num w:numId="30" w16cid:durableId="1928613091">
    <w:abstractNumId w:val="19"/>
  </w:num>
  <w:num w:numId="31" w16cid:durableId="2005549273">
    <w:abstractNumId w:val="32"/>
  </w:num>
  <w:num w:numId="32" w16cid:durableId="1493526995">
    <w:abstractNumId w:val="1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3955506">
    <w:abstractNumId w:val="15"/>
  </w:num>
  <w:num w:numId="34" w16cid:durableId="20862692">
    <w:abstractNumId w:val="3"/>
  </w:num>
  <w:num w:numId="35" w16cid:durableId="586622900">
    <w:abstractNumId w:val="30"/>
  </w:num>
  <w:num w:numId="36" w16cid:durableId="1255092054">
    <w:abstractNumId w:val="16"/>
  </w:num>
  <w:num w:numId="37" w16cid:durableId="1782646542">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60384488">
    <w:abstractNumId w:val="8"/>
  </w:num>
  <w:num w:numId="39" w16cid:durableId="1213888728">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01045208">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7003729">
    <w:abstractNumId w:val="2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36"/>
  <w:mirrorMargins/>
  <w:proofState w:spelling="clean" w:grammar="clean"/>
  <w:linkStyles/>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ocumentProtection w:formatting="1" w:enforcement="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xNjIyMTU1NjAws7BQ0lEKTi0uzszPAykwrQUAsmGLQCwAAAA="/>
    <w:docVar w:name="Total_Editing_Time" w:val="6"/>
  </w:docVars>
  <w:rsids>
    <w:rsidRoot w:val="00BD021E"/>
    <w:rsid w:val="00002F65"/>
    <w:rsid w:val="00003281"/>
    <w:rsid w:val="00010B7A"/>
    <w:rsid w:val="00011EF3"/>
    <w:rsid w:val="00012790"/>
    <w:rsid w:val="000130B5"/>
    <w:rsid w:val="00013EAA"/>
    <w:rsid w:val="0001713C"/>
    <w:rsid w:val="000204FA"/>
    <w:rsid w:val="0003082E"/>
    <w:rsid w:val="00042567"/>
    <w:rsid w:val="000427BF"/>
    <w:rsid w:val="00044F3B"/>
    <w:rsid w:val="000455B1"/>
    <w:rsid w:val="00046F27"/>
    <w:rsid w:val="00050392"/>
    <w:rsid w:val="00051CCD"/>
    <w:rsid w:val="00054681"/>
    <w:rsid w:val="000600B4"/>
    <w:rsid w:val="000601CC"/>
    <w:rsid w:val="00060FC9"/>
    <w:rsid w:val="000611D9"/>
    <w:rsid w:val="00061280"/>
    <w:rsid w:val="000616FF"/>
    <w:rsid w:val="00061C0C"/>
    <w:rsid w:val="00061C8B"/>
    <w:rsid w:val="00062749"/>
    <w:rsid w:val="00063172"/>
    <w:rsid w:val="00064A72"/>
    <w:rsid w:val="000655A5"/>
    <w:rsid w:val="00066200"/>
    <w:rsid w:val="00070EBB"/>
    <w:rsid w:val="00073440"/>
    <w:rsid w:val="00075C5B"/>
    <w:rsid w:val="0007766D"/>
    <w:rsid w:val="0008310A"/>
    <w:rsid w:val="00085C8C"/>
    <w:rsid w:val="00090459"/>
    <w:rsid w:val="00090FD9"/>
    <w:rsid w:val="00091DB4"/>
    <w:rsid w:val="00092916"/>
    <w:rsid w:val="00093DF4"/>
    <w:rsid w:val="00097DFF"/>
    <w:rsid w:val="000A091E"/>
    <w:rsid w:val="000B442F"/>
    <w:rsid w:val="000B4470"/>
    <w:rsid w:val="000B481C"/>
    <w:rsid w:val="000B5F2A"/>
    <w:rsid w:val="000C10CB"/>
    <w:rsid w:val="000C580A"/>
    <w:rsid w:val="000C7FBD"/>
    <w:rsid w:val="000D0FD9"/>
    <w:rsid w:val="000D1115"/>
    <w:rsid w:val="000D2400"/>
    <w:rsid w:val="000D29C4"/>
    <w:rsid w:val="000D4418"/>
    <w:rsid w:val="000E18F8"/>
    <w:rsid w:val="000E63C0"/>
    <w:rsid w:val="000E6D5F"/>
    <w:rsid w:val="000E7409"/>
    <w:rsid w:val="000F0DEC"/>
    <w:rsid w:val="000F1967"/>
    <w:rsid w:val="000F1D25"/>
    <w:rsid w:val="000F1E11"/>
    <w:rsid w:val="000F5F8C"/>
    <w:rsid w:val="00103F76"/>
    <w:rsid w:val="0010772E"/>
    <w:rsid w:val="00110FE2"/>
    <w:rsid w:val="00112714"/>
    <w:rsid w:val="001152FB"/>
    <w:rsid w:val="001161A7"/>
    <w:rsid w:val="00116A8C"/>
    <w:rsid w:val="001177C3"/>
    <w:rsid w:val="00125986"/>
    <w:rsid w:val="0012713F"/>
    <w:rsid w:val="00130D71"/>
    <w:rsid w:val="00140ED2"/>
    <w:rsid w:val="00142662"/>
    <w:rsid w:val="00142D67"/>
    <w:rsid w:val="0014456E"/>
    <w:rsid w:val="0015081F"/>
    <w:rsid w:val="001537C4"/>
    <w:rsid w:val="00153CC7"/>
    <w:rsid w:val="00154063"/>
    <w:rsid w:val="00154EBA"/>
    <w:rsid w:val="00155FBB"/>
    <w:rsid w:val="00157250"/>
    <w:rsid w:val="00160CEF"/>
    <w:rsid w:val="0016350A"/>
    <w:rsid w:val="001716E6"/>
    <w:rsid w:val="0017215C"/>
    <w:rsid w:val="00172D82"/>
    <w:rsid w:val="001738AD"/>
    <w:rsid w:val="00175CF9"/>
    <w:rsid w:val="00176476"/>
    <w:rsid w:val="00177477"/>
    <w:rsid w:val="00181247"/>
    <w:rsid w:val="00182300"/>
    <w:rsid w:val="001834AE"/>
    <w:rsid w:val="0018647A"/>
    <w:rsid w:val="0018654A"/>
    <w:rsid w:val="00190124"/>
    <w:rsid w:val="001908BF"/>
    <w:rsid w:val="00191A68"/>
    <w:rsid w:val="00192901"/>
    <w:rsid w:val="00194736"/>
    <w:rsid w:val="001A0B2C"/>
    <w:rsid w:val="001A1024"/>
    <w:rsid w:val="001A189E"/>
    <w:rsid w:val="001A1A6B"/>
    <w:rsid w:val="001A45FD"/>
    <w:rsid w:val="001A5077"/>
    <w:rsid w:val="001B10D5"/>
    <w:rsid w:val="001B32A0"/>
    <w:rsid w:val="001B5ADE"/>
    <w:rsid w:val="001B619E"/>
    <w:rsid w:val="001B76AB"/>
    <w:rsid w:val="001C1997"/>
    <w:rsid w:val="001C5790"/>
    <w:rsid w:val="001C5C5B"/>
    <w:rsid w:val="001C6896"/>
    <w:rsid w:val="001C797E"/>
    <w:rsid w:val="001D331D"/>
    <w:rsid w:val="001E26EA"/>
    <w:rsid w:val="001E77D7"/>
    <w:rsid w:val="001F00EE"/>
    <w:rsid w:val="001F0EFD"/>
    <w:rsid w:val="001F53BD"/>
    <w:rsid w:val="001F5B5A"/>
    <w:rsid w:val="0020361A"/>
    <w:rsid w:val="00204C1D"/>
    <w:rsid w:val="0020579B"/>
    <w:rsid w:val="00210213"/>
    <w:rsid w:val="0021408E"/>
    <w:rsid w:val="00214673"/>
    <w:rsid w:val="0021551B"/>
    <w:rsid w:val="00215BF2"/>
    <w:rsid w:val="00215D30"/>
    <w:rsid w:val="00224060"/>
    <w:rsid w:val="00227CF4"/>
    <w:rsid w:val="00230C18"/>
    <w:rsid w:val="00232B25"/>
    <w:rsid w:val="00234485"/>
    <w:rsid w:val="0023700D"/>
    <w:rsid w:val="0024232F"/>
    <w:rsid w:val="00242879"/>
    <w:rsid w:val="00242959"/>
    <w:rsid w:val="0025094B"/>
    <w:rsid w:val="002525B3"/>
    <w:rsid w:val="00260514"/>
    <w:rsid w:val="002639C9"/>
    <w:rsid w:val="00263F76"/>
    <w:rsid w:val="00265329"/>
    <w:rsid w:val="00266122"/>
    <w:rsid w:val="00270682"/>
    <w:rsid w:val="0027175F"/>
    <w:rsid w:val="002723B5"/>
    <w:rsid w:val="002725C9"/>
    <w:rsid w:val="00275591"/>
    <w:rsid w:val="00276BFE"/>
    <w:rsid w:val="00282913"/>
    <w:rsid w:val="002861CD"/>
    <w:rsid w:val="002863D7"/>
    <w:rsid w:val="002867B1"/>
    <w:rsid w:val="00290557"/>
    <w:rsid w:val="00291EEA"/>
    <w:rsid w:val="002930AA"/>
    <w:rsid w:val="00293986"/>
    <w:rsid w:val="00294704"/>
    <w:rsid w:val="0029624C"/>
    <w:rsid w:val="002A0565"/>
    <w:rsid w:val="002A5D5A"/>
    <w:rsid w:val="002B02B4"/>
    <w:rsid w:val="002B13A2"/>
    <w:rsid w:val="002B6FE6"/>
    <w:rsid w:val="002D103D"/>
    <w:rsid w:val="002D24E6"/>
    <w:rsid w:val="002D2831"/>
    <w:rsid w:val="002D28DB"/>
    <w:rsid w:val="002D436E"/>
    <w:rsid w:val="002D7781"/>
    <w:rsid w:val="002E0BA9"/>
    <w:rsid w:val="002E44FA"/>
    <w:rsid w:val="002E539C"/>
    <w:rsid w:val="002E68A2"/>
    <w:rsid w:val="002E7DF2"/>
    <w:rsid w:val="002F1201"/>
    <w:rsid w:val="002F1A8A"/>
    <w:rsid w:val="002F4D34"/>
    <w:rsid w:val="002F5972"/>
    <w:rsid w:val="00300807"/>
    <w:rsid w:val="00301071"/>
    <w:rsid w:val="00305BDC"/>
    <w:rsid w:val="0030621E"/>
    <w:rsid w:val="0031190B"/>
    <w:rsid w:val="00313548"/>
    <w:rsid w:val="0031666C"/>
    <w:rsid w:val="00316E06"/>
    <w:rsid w:val="003214CC"/>
    <w:rsid w:val="003217CA"/>
    <w:rsid w:val="003234C1"/>
    <w:rsid w:val="003234D6"/>
    <w:rsid w:val="00324CCC"/>
    <w:rsid w:val="00326F66"/>
    <w:rsid w:val="00327B8E"/>
    <w:rsid w:val="00331DA7"/>
    <w:rsid w:val="00331F10"/>
    <w:rsid w:val="00333BBC"/>
    <w:rsid w:val="0033621B"/>
    <w:rsid w:val="00340CCC"/>
    <w:rsid w:val="0034792F"/>
    <w:rsid w:val="00347D8F"/>
    <w:rsid w:val="00355483"/>
    <w:rsid w:val="00360455"/>
    <w:rsid w:val="00360BFC"/>
    <w:rsid w:val="00363155"/>
    <w:rsid w:val="0036624E"/>
    <w:rsid w:val="0036685B"/>
    <w:rsid w:val="00373A8E"/>
    <w:rsid w:val="00376157"/>
    <w:rsid w:val="00376C53"/>
    <w:rsid w:val="003776C0"/>
    <w:rsid w:val="00377BDD"/>
    <w:rsid w:val="003848AA"/>
    <w:rsid w:val="0039051C"/>
    <w:rsid w:val="00394B13"/>
    <w:rsid w:val="003A0B66"/>
    <w:rsid w:val="003A1EA1"/>
    <w:rsid w:val="003A36BE"/>
    <w:rsid w:val="003A3CE7"/>
    <w:rsid w:val="003A5263"/>
    <w:rsid w:val="003B51AB"/>
    <w:rsid w:val="003B570F"/>
    <w:rsid w:val="003C2391"/>
    <w:rsid w:val="003C3702"/>
    <w:rsid w:val="003C473F"/>
    <w:rsid w:val="003C4FE4"/>
    <w:rsid w:val="003C581D"/>
    <w:rsid w:val="003D0E99"/>
    <w:rsid w:val="003D3813"/>
    <w:rsid w:val="003D415D"/>
    <w:rsid w:val="003E092B"/>
    <w:rsid w:val="003E4AE2"/>
    <w:rsid w:val="003F1414"/>
    <w:rsid w:val="003F1842"/>
    <w:rsid w:val="003F2D4E"/>
    <w:rsid w:val="003F3294"/>
    <w:rsid w:val="003F5D18"/>
    <w:rsid w:val="003F6AA7"/>
    <w:rsid w:val="004139B9"/>
    <w:rsid w:val="00420986"/>
    <w:rsid w:val="004216EF"/>
    <w:rsid w:val="004218EA"/>
    <w:rsid w:val="00423112"/>
    <w:rsid w:val="00435B50"/>
    <w:rsid w:val="0043698D"/>
    <w:rsid w:val="00437E0F"/>
    <w:rsid w:val="00442D4E"/>
    <w:rsid w:val="0044488A"/>
    <w:rsid w:val="00445BF1"/>
    <w:rsid w:val="00445D67"/>
    <w:rsid w:val="004466C4"/>
    <w:rsid w:val="00447FC0"/>
    <w:rsid w:val="00450C07"/>
    <w:rsid w:val="00452CCE"/>
    <w:rsid w:val="00453328"/>
    <w:rsid w:val="00453B8A"/>
    <w:rsid w:val="00456669"/>
    <w:rsid w:val="00456E20"/>
    <w:rsid w:val="00464FBC"/>
    <w:rsid w:val="00471E42"/>
    <w:rsid w:val="00472169"/>
    <w:rsid w:val="00472589"/>
    <w:rsid w:val="0048007C"/>
    <w:rsid w:val="004829CC"/>
    <w:rsid w:val="00483413"/>
    <w:rsid w:val="00491BFB"/>
    <w:rsid w:val="00492B19"/>
    <w:rsid w:val="00495AD7"/>
    <w:rsid w:val="00495B6E"/>
    <w:rsid w:val="00496FD1"/>
    <w:rsid w:val="004978F5"/>
    <w:rsid w:val="004A0F5D"/>
    <w:rsid w:val="004A11EF"/>
    <w:rsid w:val="004A2D7A"/>
    <w:rsid w:val="004A44C7"/>
    <w:rsid w:val="004B202B"/>
    <w:rsid w:val="004B26E6"/>
    <w:rsid w:val="004B30B5"/>
    <w:rsid w:val="004B3225"/>
    <w:rsid w:val="004B60D3"/>
    <w:rsid w:val="004C064A"/>
    <w:rsid w:val="004C330F"/>
    <w:rsid w:val="004C491D"/>
    <w:rsid w:val="004D7FE9"/>
    <w:rsid w:val="004E463E"/>
    <w:rsid w:val="004E5D9E"/>
    <w:rsid w:val="004F02EF"/>
    <w:rsid w:val="004F61AD"/>
    <w:rsid w:val="004F6324"/>
    <w:rsid w:val="004F650C"/>
    <w:rsid w:val="005063F2"/>
    <w:rsid w:val="00507387"/>
    <w:rsid w:val="00511E7A"/>
    <w:rsid w:val="00511F4F"/>
    <w:rsid w:val="00513B69"/>
    <w:rsid w:val="00515654"/>
    <w:rsid w:val="00516647"/>
    <w:rsid w:val="00517E4D"/>
    <w:rsid w:val="00523197"/>
    <w:rsid w:val="00525A7D"/>
    <w:rsid w:val="005276F9"/>
    <w:rsid w:val="005306EE"/>
    <w:rsid w:val="005338A9"/>
    <w:rsid w:val="00540665"/>
    <w:rsid w:val="005429BA"/>
    <w:rsid w:val="00542E83"/>
    <w:rsid w:val="005443DC"/>
    <w:rsid w:val="00550219"/>
    <w:rsid w:val="005505A4"/>
    <w:rsid w:val="00556624"/>
    <w:rsid w:val="00562FCD"/>
    <w:rsid w:val="005645FB"/>
    <w:rsid w:val="00566729"/>
    <w:rsid w:val="00566761"/>
    <w:rsid w:val="00567A28"/>
    <w:rsid w:val="00571E1E"/>
    <w:rsid w:val="00575590"/>
    <w:rsid w:val="005821C0"/>
    <w:rsid w:val="00590BC3"/>
    <w:rsid w:val="005A2A40"/>
    <w:rsid w:val="005A4A3F"/>
    <w:rsid w:val="005A5837"/>
    <w:rsid w:val="005B1BA2"/>
    <w:rsid w:val="005B5E4C"/>
    <w:rsid w:val="005C65A8"/>
    <w:rsid w:val="005D23F6"/>
    <w:rsid w:val="005D2A06"/>
    <w:rsid w:val="005D2F86"/>
    <w:rsid w:val="005D3A1A"/>
    <w:rsid w:val="005D3A9F"/>
    <w:rsid w:val="005D6E65"/>
    <w:rsid w:val="005D7972"/>
    <w:rsid w:val="005E20DA"/>
    <w:rsid w:val="005F1BFA"/>
    <w:rsid w:val="005F3CF4"/>
    <w:rsid w:val="005F4F74"/>
    <w:rsid w:val="00601E11"/>
    <w:rsid w:val="006024A5"/>
    <w:rsid w:val="006032C1"/>
    <w:rsid w:val="00603C86"/>
    <w:rsid w:val="00610553"/>
    <w:rsid w:val="00611C25"/>
    <w:rsid w:val="00614AB5"/>
    <w:rsid w:val="006150B4"/>
    <w:rsid w:val="006155CC"/>
    <w:rsid w:val="00615FC9"/>
    <w:rsid w:val="00622D3C"/>
    <w:rsid w:val="006305BF"/>
    <w:rsid w:val="00632F09"/>
    <w:rsid w:val="00633FF8"/>
    <w:rsid w:val="0063445F"/>
    <w:rsid w:val="00634791"/>
    <w:rsid w:val="00636C9C"/>
    <w:rsid w:val="0064126F"/>
    <w:rsid w:val="0064179B"/>
    <w:rsid w:val="006417D8"/>
    <w:rsid w:val="006417F6"/>
    <w:rsid w:val="00644BE6"/>
    <w:rsid w:val="00644D70"/>
    <w:rsid w:val="00647ADB"/>
    <w:rsid w:val="00647BB9"/>
    <w:rsid w:val="00652905"/>
    <w:rsid w:val="0065458B"/>
    <w:rsid w:val="00654960"/>
    <w:rsid w:val="00656211"/>
    <w:rsid w:val="006644A0"/>
    <w:rsid w:val="006664F9"/>
    <w:rsid w:val="00674DA2"/>
    <w:rsid w:val="00675495"/>
    <w:rsid w:val="00675946"/>
    <w:rsid w:val="00676D69"/>
    <w:rsid w:val="00677D67"/>
    <w:rsid w:val="00683071"/>
    <w:rsid w:val="00684216"/>
    <w:rsid w:val="00690F23"/>
    <w:rsid w:val="00692682"/>
    <w:rsid w:val="00693F51"/>
    <w:rsid w:val="006A37FE"/>
    <w:rsid w:val="006A3911"/>
    <w:rsid w:val="006A3B75"/>
    <w:rsid w:val="006A488C"/>
    <w:rsid w:val="006A6A11"/>
    <w:rsid w:val="006B719F"/>
    <w:rsid w:val="006B7EDD"/>
    <w:rsid w:val="006C15E1"/>
    <w:rsid w:val="006C4A75"/>
    <w:rsid w:val="006C5155"/>
    <w:rsid w:val="006C619B"/>
    <w:rsid w:val="006D1B86"/>
    <w:rsid w:val="006D50C2"/>
    <w:rsid w:val="006D7A63"/>
    <w:rsid w:val="006E1E21"/>
    <w:rsid w:val="006E57C0"/>
    <w:rsid w:val="006E6B97"/>
    <w:rsid w:val="006F2E44"/>
    <w:rsid w:val="006F4BC8"/>
    <w:rsid w:val="006F6E21"/>
    <w:rsid w:val="006F718A"/>
    <w:rsid w:val="0070096E"/>
    <w:rsid w:val="00704B6B"/>
    <w:rsid w:val="00704BAF"/>
    <w:rsid w:val="00705CBB"/>
    <w:rsid w:val="00710CE8"/>
    <w:rsid w:val="0071170E"/>
    <w:rsid w:val="00712658"/>
    <w:rsid w:val="00716539"/>
    <w:rsid w:val="00727B4F"/>
    <w:rsid w:val="00732859"/>
    <w:rsid w:val="00741D1C"/>
    <w:rsid w:val="00742644"/>
    <w:rsid w:val="007431D4"/>
    <w:rsid w:val="0074417D"/>
    <w:rsid w:val="0074588D"/>
    <w:rsid w:val="00752739"/>
    <w:rsid w:val="007537C4"/>
    <w:rsid w:val="00754508"/>
    <w:rsid w:val="007566B2"/>
    <w:rsid w:val="00766B65"/>
    <w:rsid w:val="00766C72"/>
    <w:rsid w:val="007675B9"/>
    <w:rsid w:val="00770093"/>
    <w:rsid w:val="00770EA8"/>
    <w:rsid w:val="00772212"/>
    <w:rsid w:val="00772D77"/>
    <w:rsid w:val="0077483B"/>
    <w:rsid w:val="00776BAB"/>
    <w:rsid w:val="00780BFA"/>
    <w:rsid w:val="00781A6E"/>
    <w:rsid w:val="00786472"/>
    <w:rsid w:val="00790364"/>
    <w:rsid w:val="007915CA"/>
    <w:rsid w:val="00793CA2"/>
    <w:rsid w:val="007955B0"/>
    <w:rsid w:val="00797052"/>
    <w:rsid w:val="007973EB"/>
    <w:rsid w:val="007A35E6"/>
    <w:rsid w:val="007A413C"/>
    <w:rsid w:val="007A72A8"/>
    <w:rsid w:val="007A7892"/>
    <w:rsid w:val="007B047F"/>
    <w:rsid w:val="007B0E14"/>
    <w:rsid w:val="007B11AD"/>
    <w:rsid w:val="007B23E3"/>
    <w:rsid w:val="007B38E3"/>
    <w:rsid w:val="007B4F68"/>
    <w:rsid w:val="007B67BE"/>
    <w:rsid w:val="007C3C1C"/>
    <w:rsid w:val="007C4319"/>
    <w:rsid w:val="007C64F8"/>
    <w:rsid w:val="007D26D5"/>
    <w:rsid w:val="007D539E"/>
    <w:rsid w:val="007E5C23"/>
    <w:rsid w:val="007F0F24"/>
    <w:rsid w:val="007F2BE3"/>
    <w:rsid w:val="007F4791"/>
    <w:rsid w:val="007F5307"/>
    <w:rsid w:val="007F5CFE"/>
    <w:rsid w:val="008002B8"/>
    <w:rsid w:val="00802A1A"/>
    <w:rsid w:val="008112DA"/>
    <w:rsid w:val="00811633"/>
    <w:rsid w:val="00816929"/>
    <w:rsid w:val="00821E83"/>
    <w:rsid w:val="00826AB4"/>
    <w:rsid w:val="008275DC"/>
    <w:rsid w:val="0083123A"/>
    <w:rsid w:val="008321BA"/>
    <w:rsid w:val="00833F01"/>
    <w:rsid w:val="00841C26"/>
    <w:rsid w:val="0084430D"/>
    <w:rsid w:val="00845CC3"/>
    <w:rsid w:val="00850CA3"/>
    <w:rsid w:val="008522CE"/>
    <w:rsid w:val="008529CC"/>
    <w:rsid w:val="00854132"/>
    <w:rsid w:val="008564D6"/>
    <w:rsid w:val="008564E4"/>
    <w:rsid w:val="00856717"/>
    <w:rsid w:val="008577DB"/>
    <w:rsid w:val="00857B53"/>
    <w:rsid w:val="00860DFF"/>
    <w:rsid w:val="008619D7"/>
    <w:rsid w:val="00861C1B"/>
    <w:rsid w:val="00861E69"/>
    <w:rsid w:val="0086249A"/>
    <w:rsid w:val="00874074"/>
    <w:rsid w:val="008819F2"/>
    <w:rsid w:val="00881EC9"/>
    <w:rsid w:val="008822B7"/>
    <w:rsid w:val="00883633"/>
    <w:rsid w:val="008842B2"/>
    <w:rsid w:val="00887DE2"/>
    <w:rsid w:val="0089027D"/>
    <w:rsid w:val="008A0FF2"/>
    <w:rsid w:val="008A2F65"/>
    <w:rsid w:val="008A3B09"/>
    <w:rsid w:val="008B19BB"/>
    <w:rsid w:val="008B2776"/>
    <w:rsid w:val="008B36B6"/>
    <w:rsid w:val="008B6CB9"/>
    <w:rsid w:val="008B7248"/>
    <w:rsid w:val="008C028B"/>
    <w:rsid w:val="008C5570"/>
    <w:rsid w:val="008C6875"/>
    <w:rsid w:val="008D553A"/>
    <w:rsid w:val="008D63EE"/>
    <w:rsid w:val="008E447F"/>
    <w:rsid w:val="008E63C5"/>
    <w:rsid w:val="008F1903"/>
    <w:rsid w:val="008F2C81"/>
    <w:rsid w:val="00901468"/>
    <w:rsid w:val="0090208D"/>
    <w:rsid w:val="009025FB"/>
    <w:rsid w:val="00903AD3"/>
    <w:rsid w:val="0090471A"/>
    <w:rsid w:val="00904DD4"/>
    <w:rsid w:val="00913611"/>
    <w:rsid w:val="00916BB5"/>
    <w:rsid w:val="0092003D"/>
    <w:rsid w:val="0092458C"/>
    <w:rsid w:val="00927694"/>
    <w:rsid w:val="00932726"/>
    <w:rsid w:val="0093415A"/>
    <w:rsid w:val="00934559"/>
    <w:rsid w:val="009354C8"/>
    <w:rsid w:val="009378B5"/>
    <w:rsid w:val="00944A58"/>
    <w:rsid w:val="00945730"/>
    <w:rsid w:val="00945E5E"/>
    <w:rsid w:val="00950838"/>
    <w:rsid w:val="00956AA6"/>
    <w:rsid w:val="00957AA4"/>
    <w:rsid w:val="00964B77"/>
    <w:rsid w:val="00967CA5"/>
    <w:rsid w:val="00970301"/>
    <w:rsid w:val="00971E9C"/>
    <w:rsid w:val="00976212"/>
    <w:rsid w:val="00976F17"/>
    <w:rsid w:val="00977424"/>
    <w:rsid w:val="009774C2"/>
    <w:rsid w:val="00980344"/>
    <w:rsid w:val="00985606"/>
    <w:rsid w:val="00987DAD"/>
    <w:rsid w:val="00992DD8"/>
    <w:rsid w:val="00992F78"/>
    <w:rsid w:val="009A65F7"/>
    <w:rsid w:val="009B1D6A"/>
    <w:rsid w:val="009C0FBA"/>
    <w:rsid w:val="009C1AA4"/>
    <w:rsid w:val="009C6582"/>
    <w:rsid w:val="009D1C12"/>
    <w:rsid w:val="009D27A6"/>
    <w:rsid w:val="009D436B"/>
    <w:rsid w:val="009D757C"/>
    <w:rsid w:val="009D79C4"/>
    <w:rsid w:val="009E12E9"/>
    <w:rsid w:val="009E1DFE"/>
    <w:rsid w:val="009E254F"/>
    <w:rsid w:val="009E5DFA"/>
    <w:rsid w:val="009E5ED8"/>
    <w:rsid w:val="009F0DB6"/>
    <w:rsid w:val="009F34B5"/>
    <w:rsid w:val="009F522C"/>
    <w:rsid w:val="00A049BB"/>
    <w:rsid w:val="00A06262"/>
    <w:rsid w:val="00A138D5"/>
    <w:rsid w:val="00A1552C"/>
    <w:rsid w:val="00A223D6"/>
    <w:rsid w:val="00A312C8"/>
    <w:rsid w:val="00A31B4E"/>
    <w:rsid w:val="00A32BAB"/>
    <w:rsid w:val="00A34F3E"/>
    <w:rsid w:val="00A36953"/>
    <w:rsid w:val="00A445E2"/>
    <w:rsid w:val="00A449E6"/>
    <w:rsid w:val="00A45365"/>
    <w:rsid w:val="00A460AA"/>
    <w:rsid w:val="00A46C96"/>
    <w:rsid w:val="00A46E3F"/>
    <w:rsid w:val="00A552FE"/>
    <w:rsid w:val="00A60A34"/>
    <w:rsid w:val="00A637F1"/>
    <w:rsid w:val="00A70690"/>
    <w:rsid w:val="00A70BBA"/>
    <w:rsid w:val="00A70CD3"/>
    <w:rsid w:val="00A72D17"/>
    <w:rsid w:val="00A74BA3"/>
    <w:rsid w:val="00A76802"/>
    <w:rsid w:val="00A76971"/>
    <w:rsid w:val="00A76FB4"/>
    <w:rsid w:val="00A91949"/>
    <w:rsid w:val="00A94B75"/>
    <w:rsid w:val="00A950C1"/>
    <w:rsid w:val="00A951A5"/>
    <w:rsid w:val="00AA276C"/>
    <w:rsid w:val="00AA3AD3"/>
    <w:rsid w:val="00AA4ED3"/>
    <w:rsid w:val="00AA632D"/>
    <w:rsid w:val="00AB0005"/>
    <w:rsid w:val="00AB0701"/>
    <w:rsid w:val="00AB4C3F"/>
    <w:rsid w:val="00AB5D6D"/>
    <w:rsid w:val="00AB690F"/>
    <w:rsid w:val="00AD0BF4"/>
    <w:rsid w:val="00AD7380"/>
    <w:rsid w:val="00AE0963"/>
    <w:rsid w:val="00AE36D9"/>
    <w:rsid w:val="00AE5190"/>
    <w:rsid w:val="00AE68B0"/>
    <w:rsid w:val="00AE6F06"/>
    <w:rsid w:val="00AF3376"/>
    <w:rsid w:val="00B00DCB"/>
    <w:rsid w:val="00B07495"/>
    <w:rsid w:val="00B07936"/>
    <w:rsid w:val="00B1107D"/>
    <w:rsid w:val="00B118BF"/>
    <w:rsid w:val="00B11D83"/>
    <w:rsid w:val="00B12E60"/>
    <w:rsid w:val="00B13512"/>
    <w:rsid w:val="00B15E16"/>
    <w:rsid w:val="00B16D3D"/>
    <w:rsid w:val="00B177F2"/>
    <w:rsid w:val="00B2107D"/>
    <w:rsid w:val="00B21B26"/>
    <w:rsid w:val="00B22A70"/>
    <w:rsid w:val="00B2308F"/>
    <w:rsid w:val="00B25193"/>
    <w:rsid w:val="00B252B7"/>
    <w:rsid w:val="00B3503F"/>
    <w:rsid w:val="00B36DD7"/>
    <w:rsid w:val="00B4102D"/>
    <w:rsid w:val="00B41619"/>
    <w:rsid w:val="00B41734"/>
    <w:rsid w:val="00B4216B"/>
    <w:rsid w:val="00B44409"/>
    <w:rsid w:val="00B4514B"/>
    <w:rsid w:val="00B53376"/>
    <w:rsid w:val="00B5680B"/>
    <w:rsid w:val="00B626DD"/>
    <w:rsid w:val="00B62E65"/>
    <w:rsid w:val="00B727C8"/>
    <w:rsid w:val="00B7483F"/>
    <w:rsid w:val="00B819F4"/>
    <w:rsid w:val="00B85070"/>
    <w:rsid w:val="00B86C13"/>
    <w:rsid w:val="00B87759"/>
    <w:rsid w:val="00B9168F"/>
    <w:rsid w:val="00B92DAD"/>
    <w:rsid w:val="00B9790A"/>
    <w:rsid w:val="00BA1CD6"/>
    <w:rsid w:val="00BA51F0"/>
    <w:rsid w:val="00BA66EB"/>
    <w:rsid w:val="00BA72AD"/>
    <w:rsid w:val="00BB06DF"/>
    <w:rsid w:val="00BB1AF0"/>
    <w:rsid w:val="00BC232F"/>
    <w:rsid w:val="00BC332A"/>
    <w:rsid w:val="00BC3385"/>
    <w:rsid w:val="00BD021E"/>
    <w:rsid w:val="00BD3DFF"/>
    <w:rsid w:val="00BE5771"/>
    <w:rsid w:val="00BE6DE7"/>
    <w:rsid w:val="00BF230C"/>
    <w:rsid w:val="00BF2B18"/>
    <w:rsid w:val="00BF3CBC"/>
    <w:rsid w:val="00BF79C2"/>
    <w:rsid w:val="00C00259"/>
    <w:rsid w:val="00C06310"/>
    <w:rsid w:val="00C12F5E"/>
    <w:rsid w:val="00C1580A"/>
    <w:rsid w:val="00C20D70"/>
    <w:rsid w:val="00C21DD9"/>
    <w:rsid w:val="00C23BCB"/>
    <w:rsid w:val="00C24A08"/>
    <w:rsid w:val="00C311FD"/>
    <w:rsid w:val="00C314CC"/>
    <w:rsid w:val="00C3434F"/>
    <w:rsid w:val="00C36EE7"/>
    <w:rsid w:val="00C37343"/>
    <w:rsid w:val="00C43F70"/>
    <w:rsid w:val="00C44681"/>
    <w:rsid w:val="00C45ACD"/>
    <w:rsid w:val="00C46759"/>
    <w:rsid w:val="00C47DC7"/>
    <w:rsid w:val="00C508B7"/>
    <w:rsid w:val="00C51062"/>
    <w:rsid w:val="00C516D0"/>
    <w:rsid w:val="00C54A11"/>
    <w:rsid w:val="00C57ACB"/>
    <w:rsid w:val="00C62A8B"/>
    <w:rsid w:val="00C70A35"/>
    <w:rsid w:val="00C76FA5"/>
    <w:rsid w:val="00C803E0"/>
    <w:rsid w:val="00C813E5"/>
    <w:rsid w:val="00C83812"/>
    <w:rsid w:val="00C841C4"/>
    <w:rsid w:val="00C90730"/>
    <w:rsid w:val="00C91BEB"/>
    <w:rsid w:val="00C962C1"/>
    <w:rsid w:val="00CA1A2B"/>
    <w:rsid w:val="00CA292E"/>
    <w:rsid w:val="00CA32B2"/>
    <w:rsid w:val="00CA3424"/>
    <w:rsid w:val="00CA4769"/>
    <w:rsid w:val="00CA490D"/>
    <w:rsid w:val="00CA521D"/>
    <w:rsid w:val="00CA5880"/>
    <w:rsid w:val="00CA78BD"/>
    <w:rsid w:val="00CB14D4"/>
    <w:rsid w:val="00CB4ADA"/>
    <w:rsid w:val="00CC219D"/>
    <w:rsid w:val="00CC637C"/>
    <w:rsid w:val="00CC646F"/>
    <w:rsid w:val="00CD03C7"/>
    <w:rsid w:val="00CD04BE"/>
    <w:rsid w:val="00CD3157"/>
    <w:rsid w:val="00CD4688"/>
    <w:rsid w:val="00CE4085"/>
    <w:rsid w:val="00CE5D2E"/>
    <w:rsid w:val="00CF36AC"/>
    <w:rsid w:val="00CF4AE3"/>
    <w:rsid w:val="00D01048"/>
    <w:rsid w:val="00D02910"/>
    <w:rsid w:val="00D03579"/>
    <w:rsid w:val="00D04568"/>
    <w:rsid w:val="00D04BB9"/>
    <w:rsid w:val="00D11AC8"/>
    <w:rsid w:val="00D1232F"/>
    <w:rsid w:val="00D20429"/>
    <w:rsid w:val="00D2421E"/>
    <w:rsid w:val="00D261F1"/>
    <w:rsid w:val="00D31E6C"/>
    <w:rsid w:val="00D32799"/>
    <w:rsid w:val="00D434D0"/>
    <w:rsid w:val="00D45E94"/>
    <w:rsid w:val="00D50B86"/>
    <w:rsid w:val="00D51901"/>
    <w:rsid w:val="00D52C7B"/>
    <w:rsid w:val="00D55113"/>
    <w:rsid w:val="00D61A47"/>
    <w:rsid w:val="00D6346A"/>
    <w:rsid w:val="00D63809"/>
    <w:rsid w:val="00D65ACC"/>
    <w:rsid w:val="00D67E25"/>
    <w:rsid w:val="00D70240"/>
    <w:rsid w:val="00D745A3"/>
    <w:rsid w:val="00D756A4"/>
    <w:rsid w:val="00D77570"/>
    <w:rsid w:val="00D77F68"/>
    <w:rsid w:val="00D852BB"/>
    <w:rsid w:val="00D854AD"/>
    <w:rsid w:val="00D854CB"/>
    <w:rsid w:val="00D917E3"/>
    <w:rsid w:val="00D924EE"/>
    <w:rsid w:val="00D92D54"/>
    <w:rsid w:val="00D93464"/>
    <w:rsid w:val="00D94802"/>
    <w:rsid w:val="00D96EA4"/>
    <w:rsid w:val="00DA0FBE"/>
    <w:rsid w:val="00DB2A5F"/>
    <w:rsid w:val="00DB3E55"/>
    <w:rsid w:val="00DB51D3"/>
    <w:rsid w:val="00DB51F9"/>
    <w:rsid w:val="00DB58B9"/>
    <w:rsid w:val="00DB760A"/>
    <w:rsid w:val="00DC3E18"/>
    <w:rsid w:val="00DC50C1"/>
    <w:rsid w:val="00DC5130"/>
    <w:rsid w:val="00DD2791"/>
    <w:rsid w:val="00DD3A20"/>
    <w:rsid w:val="00DD521A"/>
    <w:rsid w:val="00DE3060"/>
    <w:rsid w:val="00DE4CBF"/>
    <w:rsid w:val="00DE657C"/>
    <w:rsid w:val="00DE67F0"/>
    <w:rsid w:val="00DE6CCF"/>
    <w:rsid w:val="00DE7747"/>
    <w:rsid w:val="00DE7934"/>
    <w:rsid w:val="00DF0473"/>
    <w:rsid w:val="00DF1C81"/>
    <w:rsid w:val="00DF674F"/>
    <w:rsid w:val="00DF7D38"/>
    <w:rsid w:val="00E009E9"/>
    <w:rsid w:val="00E00EB9"/>
    <w:rsid w:val="00E02F46"/>
    <w:rsid w:val="00E04566"/>
    <w:rsid w:val="00E055CD"/>
    <w:rsid w:val="00E07BC6"/>
    <w:rsid w:val="00E105DF"/>
    <w:rsid w:val="00E10DD1"/>
    <w:rsid w:val="00E15F8F"/>
    <w:rsid w:val="00E161B5"/>
    <w:rsid w:val="00E1667E"/>
    <w:rsid w:val="00E219E3"/>
    <w:rsid w:val="00E27437"/>
    <w:rsid w:val="00E343FA"/>
    <w:rsid w:val="00E37435"/>
    <w:rsid w:val="00E41787"/>
    <w:rsid w:val="00E46B22"/>
    <w:rsid w:val="00E50455"/>
    <w:rsid w:val="00E53FDD"/>
    <w:rsid w:val="00E578F0"/>
    <w:rsid w:val="00E601CA"/>
    <w:rsid w:val="00E611BA"/>
    <w:rsid w:val="00E64F76"/>
    <w:rsid w:val="00E66181"/>
    <w:rsid w:val="00E66CD8"/>
    <w:rsid w:val="00E67839"/>
    <w:rsid w:val="00E746EA"/>
    <w:rsid w:val="00E75165"/>
    <w:rsid w:val="00E76D50"/>
    <w:rsid w:val="00E7718A"/>
    <w:rsid w:val="00E806D6"/>
    <w:rsid w:val="00E8097C"/>
    <w:rsid w:val="00E80F79"/>
    <w:rsid w:val="00E82C7A"/>
    <w:rsid w:val="00E83ABC"/>
    <w:rsid w:val="00E84489"/>
    <w:rsid w:val="00E847FF"/>
    <w:rsid w:val="00E874F5"/>
    <w:rsid w:val="00E9084C"/>
    <w:rsid w:val="00E97B19"/>
    <w:rsid w:val="00EA016C"/>
    <w:rsid w:val="00EA0CEF"/>
    <w:rsid w:val="00EA515B"/>
    <w:rsid w:val="00EA5F21"/>
    <w:rsid w:val="00EA7D43"/>
    <w:rsid w:val="00EB10FE"/>
    <w:rsid w:val="00EB70C1"/>
    <w:rsid w:val="00EB78BF"/>
    <w:rsid w:val="00EB7AA6"/>
    <w:rsid w:val="00EC121C"/>
    <w:rsid w:val="00EC126E"/>
    <w:rsid w:val="00EC16E2"/>
    <w:rsid w:val="00EC1D52"/>
    <w:rsid w:val="00EC3A98"/>
    <w:rsid w:val="00EE005A"/>
    <w:rsid w:val="00EE2CE8"/>
    <w:rsid w:val="00EE4CF4"/>
    <w:rsid w:val="00EE55F1"/>
    <w:rsid w:val="00EE6523"/>
    <w:rsid w:val="00EE78EC"/>
    <w:rsid w:val="00EE7B2B"/>
    <w:rsid w:val="00EF1CFC"/>
    <w:rsid w:val="00EF41D3"/>
    <w:rsid w:val="00EF5B6F"/>
    <w:rsid w:val="00EF7672"/>
    <w:rsid w:val="00F06246"/>
    <w:rsid w:val="00F074DD"/>
    <w:rsid w:val="00F07E30"/>
    <w:rsid w:val="00F148EC"/>
    <w:rsid w:val="00F14C9A"/>
    <w:rsid w:val="00F153CD"/>
    <w:rsid w:val="00F160C2"/>
    <w:rsid w:val="00F209D8"/>
    <w:rsid w:val="00F209DA"/>
    <w:rsid w:val="00F21E55"/>
    <w:rsid w:val="00F266A5"/>
    <w:rsid w:val="00F30053"/>
    <w:rsid w:val="00F337D3"/>
    <w:rsid w:val="00F33CF9"/>
    <w:rsid w:val="00F33DBC"/>
    <w:rsid w:val="00F41D8D"/>
    <w:rsid w:val="00F430B3"/>
    <w:rsid w:val="00F45883"/>
    <w:rsid w:val="00F46E62"/>
    <w:rsid w:val="00F51636"/>
    <w:rsid w:val="00F537CE"/>
    <w:rsid w:val="00F539BC"/>
    <w:rsid w:val="00F64136"/>
    <w:rsid w:val="00F657C5"/>
    <w:rsid w:val="00F65929"/>
    <w:rsid w:val="00F66E44"/>
    <w:rsid w:val="00F736D6"/>
    <w:rsid w:val="00F804C5"/>
    <w:rsid w:val="00F831A0"/>
    <w:rsid w:val="00F94AEA"/>
    <w:rsid w:val="00F950B5"/>
    <w:rsid w:val="00F957EB"/>
    <w:rsid w:val="00F95804"/>
    <w:rsid w:val="00FA01E3"/>
    <w:rsid w:val="00FA2515"/>
    <w:rsid w:val="00FA5B73"/>
    <w:rsid w:val="00FA73BB"/>
    <w:rsid w:val="00FB6D0E"/>
    <w:rsid w:val="00FB7944"/>
    <w:rsid w:val="00FC09B8"/>
    <w:rsid w:val="00FC29D1"/>
    <w:rsid w:val="00FC2D9A"/>
    <w:rsid w:val="00FC78CA"/>
    <w:rsid w:val="00FD0470"/>
    <w:rsid w:val="00FD327B"/>
    <w:rsid w:val="00FD3978"/>
    <w:rsid w:val="00FD4071"/>
    <w:rsid w:val="00FE4B3F"/>
    <w:rsid w:val="00FF064D"/>
    <w:rsid w:val="00FF3AAD"/>
    <w:rsid w:val="00FF6509"/>
    <w:rsid w:val="5510BA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D522A7"/>
  <w15:docId w15:val="{1DB7D452-9258-451C-A4C3-7B07C85DB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376">
    <w:lsdException w:name="Normal" w:locked="0" w:qFormat="1"/>
    <w:lsdException w:name="heading 1" w:locked="0"/>
    <w:lsdException w:name="heading 2" w:uiPriority="98" w:qFormat="1"/>
    <w:lsdException w:name="heading 3" w:locked="0" w:uiPriority="98" w:qFormat="1"/>
    <w:lsdException w:name="heading 4" w:locked="0"/>
    <w:lsdException w:name="heading 5" w:locked="0"/>
    <w:lsdException w:name="heading 6" w:locked="0"/>
    <w:lsdException w:name="heading 7" w:locked="0" w:semiHidden="1" w:unhideWhenUsed="1"/>
    <w:lsdException w:name="heading 8" w:locked="0" w:semiHidden="1" w:unhideWhenUsed="1"/>
    <w:lsdException w:name="heading 9" w:locked="0" w:semiHidden="1" w:unhideWhenUsed="1"/>
    <w:lsdException w:name="index 1" w:semiHidden="1" w:unhideWhenUsed="1"/>
    <w:lsdException w:name="index 2" w:semiHidden="1" w:unhideWhenUsed="1"/>
    <w:lsdException w:name="index 3" w:semiHidden="1" w:unhideWhenUsed="1"/>
    <w:lsdException w:name="index 4" w:semiHidden="1" w:uiPriority="98"/>
    <w:lsdException w:name="index 5" w:semiHidden="1" w:uiPriority="98"/>
    <w:lsdException w:name="index 6" w:semiHidden="1" w:uiPriority="98"/>
    <w:lsdException w:name="index 7" w:semiHidden="1" w:uiPriority="98"/>
    <w:lsdException w:name="index 8" w:semiHidden="1" w:uiPriority="98"/>
    <w:lsdException w:name="index 9" w:semiHidden="1" w:uiPriority="98"/>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8"/>
    <w:lsdException w:name="footnote text" w:semiHidden="1" w:unhideWhenUsed="1"/>
    <w:lsdException w:name="annotation text" w:locked="0" w:semiHidden="1" w:unhideWhenUsed="1"/>
    <w:lsdException w:name="header" w:semiHidden="1" w:unhideWhenUsed="1"/>
    <w:lsdException w:name="footer" w:semiHidden="1" w:unhideWhenUsed="1"/>
    <w:lsdException w:name="index heading" w:semiHidden="1" w:uiPriority="98"/>
    <w:lsdException w:name="caption" w:semiHidden="1" w:uiPriority="98"/>
    <w:lsdException w:name="table of figures" w:semiHidden="1" w:uiPriority="98"/>
    <w:lsdException w:name="envelope address" w:semiHidden="1" w:uiPriority="98"/>
    <w:lsdException w:name="envelope return" w:semiHidden="1" w:uiPriority="98"/>
    <w:lsdException w:name="footnote reference" w:semiHidden="1" w:unhideWhenUsed="1"/>
    <w:lsdException w:name="annotation reference" w:locked="0" w:semiHidden="1" w:unhideWhenUsed="1"/>
    <w:lsdException w:name="line number" w:semiHidden="1" w:uiPriority="98"/>
    <w:lsdException w:name="page number" w:semiHidden="1" w:unhideWhenUsed="1"/>
    <w:lsdException w:name="endnote reference" w:semiHidden="1" w:uiPriority="98"/>
    <w:lsdException w:name="endnote text" w:semiHidden="1" w:uiPriority="98"/>
    <w:lsdException w:name="table of authorities" w:semiHidden="1" w:uiPriority="98"/>
    <w:lsdException w:name="macro" w:semiHidden="1" w:uiPriority="98"/>
    <w:lsdException w:name="toa heading" w:semiHidden="1" w:uiPriority="98"/>
    <w:lsdException w:name="List" w:semiHidden="1" w:unhideWhenUsed="1"/>
    <w:lsdException w:name="List Bullet" w:semiHidden="1" w:uiPriority="98"/>
    <w:lsdException w:name="List Number" w:semiHidden="1" w:uiPriority="98"/>
    <w:lsdException w:name="List 2" w:semiHidden="1" w:uiPriority="98"/>
    <w:lsdException w:name="List 3" w:semiHidden="1" w:uiPriority="98"/>
    <w:lsdException w:name="List 4" w:semiHidden="1" w:uiPriority="98"/>
    <w:lsdException w:name="List 5" w:semiHidden="1" w:uiPriority="98"/>
    <w:lsdException w:name="List Bullet 2" w:semiHidden="1" w:uiPriority="98"/>
    <w:lsdException w:name="List Bullet 3" w:semiHidden="1" w:uiPriority="98"/>
    <w:lsdException w:name="List Bullet 4" w:semiHidden="1" w:uiPriority="98"/>
    <w:lsdException w:name="List Bullet 5" w:semiHidden="1" w:uiPriority="98"/>
    <w:lsdException w:name="List Number 2" w:semiHidden="1" w:uiPriority="98"/>
    <w:lsdException w:name="List Number 3" w:semiHidden="1" w:uiPriority="98"/>
    <w:lsdException w:name="List Number 4" w:semiHidden="1" w:uiPriority="98"/>
    <w:lsdException w:name="List Number 5" w:semiHidden="1" w:uiPriority="98"/>
    <w:lsdException w:name="Title" w:semiHidden="1" w:uiPriority="98"/>
    <w:lsdException w:name="Closing" w:semiHidden="1" w:uiPriority="98"/>
    <w:lsdException w:name="Signature" w:semiHidden="1" w:uiPriority="98"/>
    <w:lsdException w:name="Default Paragraph Font" w:locked="0" w:semiHidden="1" w:uiPriority="1" w:unhideWhenUsed="1"/>
    <w:lsdException w:name="Body Text" w:semiHidden="1" w:uiPriority="98"/>
    <w:lsdException w:name="Body Text Indent" w:semiHidden="1" w:uiPriority="98"/>
    <w:lsdException w:name="List Continue" w:semiHidden="1" w:uiPriority="98"/>
    <w:lsdException w:name="List Continue 2" w:semiHidden="1" w:uiPriority="98"/>
    <w:lsdException w:name="List Continue 3" w:semiHidden="1" w:uiPriority="98"/>
    <w:lsdException w:name="List Continue 4" w:semiHidden="1" w:uiPriority="98"/>
    <w:lsdException w:name="List Continue 5" w:semiHidden="1" w:uiPriority="98"/>
    <w:lsdException w:name="Message Header" w:semiHidden="1" w:uiPriority="98"/>
    <w:lsdException w:name="Subtitle" w:semiHidden="1" w:uiPriority="98"/>
    <w:lsdException w:name="Salutation" w:semiHidden="1" w:uiPriority="98"/>
    <w:lsdException w:name="Date" w:semiHidden="1" w:uiPriority="98"/>
    <w:lsdException w:name="Body Text First Indent" w:semiHidden="1" w:uiPriority="98"/>
    <w:lsdException w:name="Body Text First Indent 2" w:semiHidden="1" w:uiPriority="98"/>
    <w:lsdException w:name="Note Heading" w:semiHidden="1" w:uiPriority="98"/>
    <w:lsdException w:name="Body Text 2" w:semiHidden="1" w:uiPriority="98"/>
    <w:lsdException w:name="Body Text 3" w:semiHidden="1" w:uiPriority="98"/>
    <w:lsdException w:name="Body Text Indent 2" w:semiHidden="1" w:uiPriority="98"/>
    <w:lsdException w:name="Body Text Indent 3" w:semiHidden="1" w:uiPriority="98"/>
    <w:lsdException w:name="Block Text" w:semiHidden="1" w:uiPriority="98"/>
    <w:lsdException w:name="Hyperlink" w:semiHidden="1" w:uiPriority="99" w:unhideWhenUsed="1"/>
    <w:lsdException w:name="FollowedHyperlink" w:semiHidden="1" w:unhideWhenUsed="1"/>
    <w:lsdException w:name="Strong" w:uiPriority="22" w:qFormat="1"/>
    <w:lsdException w:name="Emphasis" w:semiHidden="1" w:uiPriority="20" w:qFormat="1"/>
    <w:lsdException w:name="Document Map" w:locked="0" w:semiHidden="1" w:unhideWhenUsed="1"/>
    <w:lsdException w:name="Plain Text" w:semiHidden="1" w:uiPriority="98"/>
    <w:lsdException w:name="E-mail Signature" w:semiHidden="1" w:uiPriority="98"/>
    <w:lsdException w:name="HTML Top of Form" w:locked="0" w:semiHidden="1" w:uiPriority="99" w:unhideWhenUsed="1"/>
    <w:lsdException w:name="HTML Bottom of Form" w:locked="0" w:semiHidden="1" w:uiPriority="99" w:unhideWhenUsed="1"/>
    <w:lsdException w:name="Normal (Web)" w:semiHidden="1" w:uiPriority="99"/>
    <w:lsdException w:name="HTML Acronym" w:semiHidden="1" w:uiPriority="98"/>
    <w:lsdException w:name="HTML Address" w:semiHidden="1" w:uiPriority="98"/>
    <w:lsdException w:name="HTML Cite" w:semiHidden="1" w:uiPriority="98"/>
    <w:lsdException w:name="HTML Code" w:semiHidden="1" w:uiPriority="99"/>
    <w:lsdException w:name="HTML Definition" w:semiHidden="1" w:uiPriority="98"/>
    <w:lsdException w:name="HTML Keyboard" w:semiHidden="1" w:uiPriority="98"/>
    <w:lsdException w:name="HTML Preformatted" w:semiHidden="1" w:uiPriority="99"/>
    <w:lsdException w:name="HTML Sample" w:semiHidden="1" w:uiPriority="98"/>
    <w:lsdException w:name="HTML Typewriter" w:semiHidden="1" w:uiPriority="98"/>
    <w:lsdException w:name="HTML Variable" w:semiHidden="1" w:uiPriority="98"/>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8"/>
    <w:lsdException w:name="Table Theme" w:semiHidden="1" w:unhideWhenUsed="1"/>
    <w:lsdException w:name="Placeholder Text" w:semiHidden="1" w:uiPriority="98"/>
    <w:lsdException w:name="No Spacing" w:semiHidden="1" w:uiPriority="98"/>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lsdException w:name="Quote" w:semiHidden="1" w:uiPriority="98"/>
    <w:lsdException w:name="Intense Quote" w:semiHidden="1"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lsdException w:name="Intense Emphasis" w:semiHidden="1" w:uiPriority="98"/>
    <w:lsdException w:name="Subtle Reference" w:semiHidden="1" w:uiPriority="98"/>
    <w:lsdException w:name="Intense Reference" w:semiHidden="1" w:uiPriority="98"/>
    <w:lsdException w:name="Book Title" w:semiHidden="1" w:uiPriority="98"/>
    <w:lsdException w:name="Bibliography" w:semiHidden="1" w:uiPriority="98"/>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qFormat/>
    <w:rsid w:val="006A488C"/>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uiPriority w:val="98"/>
    <w:semiHidden/>
    <w:locked/>
    <w:rsid w:val="002E44FA"/>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8"/>
    <w:locked/>
    <w:rsid w:val="002E44FA"/>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8"/>
    <w:locked/>
    <w:rsid w:val="002E44FA"/>
    <w:pPr>
      <w:keepNext/>
      <w:numPr>
        <w:ilvl w:val="2"/>
        <w:numId w:val="1"/>
      </w:numPr>
      <w:spacing w:before="240" w:after="60"/>
      <w:outlineLvl w:val="2"/>
    </w:pPr>
    <w:rPr>
      <w:rFonts w:ascii="Arial" w:hAnsi="Arial"/>
    </w:rPr>
  </w:style>
  <w:style w:type="paragraph" w:styleId="Heading4">
    <w:name w:val="heading 4"/>
    <w:basedOn w:val="Normal"/>
    <w:next w:val="Normal"/>
    <w:uiPriority w:val="98"/>
    <w:semiHidden/>
    <w:locked/>
    <w:rsid w:val="002E44FA"/>
    <w:pPr>
      <w:keepNext/>
      <w:numPr>
        <w:ilvl w:val="3"/>
        <w:numId w:val="1"/>
      </w:numPr>
      <w:spacing w:before="240" w:after="60"/>
      <w:outlineLvl w:val="3"/>
    </w:pPr>
    <w:rPr>
      <w:rFonts w:ascii="Arial" w:hAnsi="Arial"/>
      <w:b/>
    </w:rPr>
  </w:style>
  <w:style w:type="paragraph" w:styleId="Heading5">
    <w:name w:val="heading 5"/>
    <w:basedOn w:val="Normal"/>
    <w:next w:val="Normal"/>
    <w:uiPriority w:val="98"/>
    <w:semiHidden/>
    <w:locked/>
    <w:rsid w:val="002E44FA"/>
    <w:pPr>
      <w:numPr>
        <w:ilvl w:val="4"/>
        <w:numId w:val="1"/>
      </w:numPr>
      <w:spacing w:before="240" w:after="60"/>
      <w:outlineLvl w:val="4"/>
    </w:pPr>
  </w:style>
  <w:style w:type="paragraph" w:styleId="Heading6">
    <w:name w:val="heading 6"/>
    <w:basedOn w:val="Normal"/>
    <w:next w:val="Normal"/>
    <w:uiPriority w:val="98"/>
    <w:semiHidden/>
    <w:locked/>
    <w:rsid w:val="002E44FA"/>
    <w:pPr>
      <w:numPr>
        <w:ilvl w:val="5"/>
        <w:numId w:val="1"/>
      </w:numPr>
      <w:spacing w:before="240" w:after="60"/>
      <w:outlineLvl w:val="5"/>
    </w:pPr>
    <w:rPr>
      <w:i/>
    </w:rPr>
  </w:style>
  <w:style w:type="paragraph" w:styleId="Heading7">
    <w:name w:val="heading 7"/>
    <w:basedOn w:val="Normal"/>
    <w:next w:val="Normal"/>
    <w:uiPriority w:val="98"/>
    <w:semiHidden/>
    <w:locked/>
    <w:rsid w:val="002E44FA"/>
    <w:pPr>
      <w:numPr>
        <w:ilvl w:val="6"/>
        <w:numId w:val="1"/>
      </w:numPr>
      <w:spacing w:before="240" w:after="60"/>
      <w:outlineLvl w:val="6"/>
    </w:pPr>
    <w:rPr>
      <w:rFonts w:ascii="Arial" w:hAnsi="Arial"/>
    </w:rPr>
  </w:style>
  <w:style w:type="paragraph" w:styleId="Heading8">
    <w:name w:val="heading 8"/>
    <w:basedOn w:val="Normal"/>
    <w:next w:val="Normal"/>
    <w:uiPriority w:val="98"/>
    <w:semiHidden/>
    <w:locked/>
    <w:rsid w:val="002E44FA"/>
    <w:pPr>
      <w:numPr>
        <w:ilvl w:val="7"/>
        <w:numId w:val="1"/>
      </w:numPr>
      <w:spacing w:before="240" w:after="60"/>
      <w:outlineLvl w:val="7"/>
    </w:pPr>
    <w:rPr>
      <w:rFonts w:ascii="Arial" w:hAnsi="Arial"/>
      <w:i/>
    </w:rPr>
  </w:style>
  <w:style w:type="paragraph" w:styleId="Heading9">
    <w:name w:val="heading 9"/>
    <w:basedOn w:val="Normal"/>
    <w:next w:val="Normal"/>
    <w:uiPriority w:val="98"/>
    <w:semiHidden/>
    <w:locked/>
    <w:rsid w:val="002E44FA"/>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rsid w:val="006A48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488C"/>
  </w:style>
  <w:style w:type="paragraph" w:customStyle="1" w:styleId="Body">
    <w:name w:val=".Body"/>
    <w:link w:val="BodyChar"/>
    <w:qFormat/>
    <w:rsid w:val="002E44FA"/>
    <w:pPr>
      <w:tabs>
        <w:tab w:val="left" w:pos="360"/>
      </w:tabs>
      <w:suppressAutoHyphens/>
      <w:spacing w:line="250" w:lineRule="exact"/>
      <w:ind w:firstLine="274"/>
      <w:jc w:val="both"/>
    </w:pPr>
    <w:rPr>
      <w:rFonts w:ascii="Verdana" w:hAnsi="Verdana"/>
      <w:color w:val="000000"/>
      <w:sz w:val="16"/>
    </w:rPr>
  </w:style>
  <w:style w:type="character" w:customStyle="1" w:styleId="BodyChar">
    <w:name w:val=".Body Char"/>
    <w:link w:val="Body"/>
    <w:rsid w:val="002E44FA"/>
    <w:rPr>
      <w:rFonts w:ascii="Verdana" w:hAnsi="Verdana"/>
      <w:color w:val="000000"/>
      <w:sz w:val="16"/>
    </w:rPr>
  </w:style>
  <w:style w:type="paragraph" w:customStyle="1" w:styleId="ListBullet">
    <w:name w:val=".List Bullet"/>
    <w:basedOn w:val="Normal"/>
    <w:qFormat/>
    <w:rsid w:val="002E44FA"/>
    <w:pPr>
      <w:widowControl w:val="0"/>
      <w:numPr>
        <w:numId w:val="2"/>
      </w:numPr>
      <w:suppressAutoHyphens/>
      <w:spacing w:before="80" w:after="80" w:line="240" w:lineRule="exact"/>
      <w:jc w:val="both"/>
    </w:pPr>
    <w:rPr>
      <w:rFonts w:ascii="Verdana" w:hAnsi="Verdana"/>
      <w:sz w:val="16"/>
    </w:rPr>
  </w:style>
  <w:style w:type="paragraph" w:customStyle="1" w:styleId="TableBody">
    <w:name w:val=".Table Body"/>
    <w:qFormat/>
    <w:rsid w:val="002E44FA"/>
    <w:pPr>
      <w:spacing w:before="120" w:line="240" w:lineRule="exact"/>
    </w:pPr>
    <w:rPr>
      <w:rFonts w:ascii="Arial" w:hAnsi="Arial"/>
      <w:bCs/>
      <w:color w:val="000000"/>
      <w:sz w:val="16"/>
    </w:rPr>
  </w:style>
  <w:style w:type="paragraph" w:customStyle="1" w:styleId="TableHead">
    <w:name w:val=".Table Head"/>
    <w:basedOn w:val="TableBody"/>
    <w:next w:val="TableBody"/>
    <w:qFormat/>
    <w:rsid w:val="002E44FA"/>
    <w:pPr>
      <w:pBdr>
        <w:bottom w:val="single" w:sz="2" w:space="1" w:color="auto"/>
      </w:pBdr>
    </w:pPr>
    <w:rPr>
      <w:b/>
      <w:bCs w:val="0"/>
      <w:color w:val="960000"/>
    </w:rPr>
  </w:style>
  <w:style w:type="paragraph" w:customStyle="1" w:styleId="COChapterNumber">
    <w:name w:val="CO Chapter Number"/>
    <w:next w:val="COChapterTitle"/>
    <w:qFormat/>
    <w:rsid w:val="002E44FA"/>
    <w:pPr>
      <w:widowControl w:val="0"/>
      <w:numPr>
        <w:numId w:val="3"/>
      </w:numPr>
      <w:spacing w:line="480" w:lineRule="atLeast"/>
      <w:jc w:val="right"/>
    </w:pPr>
    <w:rPr>
      <w:rFonts w:ascii="Arial" w:hAnsi="Arial"/>
      <w:b/>
      <w:i/>
      <w:color w:val="960000"/>
      <w:spacing w:val="20"/>
      <w:sz w:val="96"/>
    </w:rPr>
  </w:style>
  <w:style w:type="paragraph" w:customStyle="1" w:styleId="COChapterTitle">
    <w:name w:val="CO Chapter Title"/>
    <w:next w:val="Body1"/>
    <w:qFormat/>
    <w:rsid w:val="002E44FA"/>
    <w:pPr>
      <w:widowControl w:val="0"/>
      <w:spacing w:after="2000" w:line="599" w:lineRule="atLeast"/>
      <w:jc w:val="right"/>
    </w:pPr>
    <w:rPr>
      <w:rFonts w:ascii="Arial" w:hAnsi="Arial"/>
      <w:i/>
      <w:color w:val="960000"/>
      <w:sz w:val="48"/>
    </w:rPr>
  </w:style>
  <w:style w:type="paragraph" w:customStyle="1" w:styleId="Body1">
    <w:name w:val=".Body 1"/>
    <w:basedOn w:val="Body"/>
    <w:next w:val="Body"/>
    <w:link w:val="Body1Char"/>
    <w:qFormat/>
    <w:rsid w:val="002E44FA"/>
    <w:pPr>
      <w:ind w:firstLine="0"/>
    </w:pPr>
  </w:style>
  <w:style w:type="paragraph" w:customStyle="1" w:styleId="FigureCaption">
    <w:name w:val=".Figure Caption"/>
    <w:next w:val="Body"/>
    <w:qFormat/>
    <w:rsid w:val="002E44FA"/>
    <w:pPr>
      <w:widowControl w:val="0"/>
      <w:spacing w:before="160" w:after="360" w:line="200" w:lineRule="exact"/>
    </w:pPr>
    <w:rPr>
      <w:rFonts w:ascii="Arial" w:hAnsi="Arial"/>
      <w:color w:val="960000"/>
      <w:sz w:val="16"/>
    </w:rPr>
  </w:style>
  <w:style w:type="paragraph" w:customStyle="1" w:styleId="Head1">
    <w:name w:val=".Head 1"/>
    <w:next w:val="Body1"/>
    <w:link w:val="Head1Char"/>
    <w:qFormat/>
    <w:rsid w:val="002E44FA"/>
    <w:pPr>
      <w:keepNext/>
      <w:widowControl w:val="0"/>
      <w:numPr>
        <w:ilvl w:val="1"/>
        <w:numId w:val="3"/>
      </w:numPr>
      <w:tabs>
        <w:tab w:val="left" w:pos="720"/>
      </w:tabs>
      <w:spacing w:before="160" w:after="40"/>
      <w:outlineLvl w:val="0"/>
    </w:pPr>
    <w:rPr>
      <w:rFonts w:ascii="Arial" w:hAnsi="Arial"/>
      <w:b/>
      <w:i/>
      <w:color w:val="960000"/>
      <w:sz w:val="24"/>
    </w:rPr>
  </w:style>
  <w:style w:type="paragraph" w:customStyle="1" w:styleId="Head2">
    <w:name w:val=".Head 2"/>
    <w:basedOn w:val="Head1"/>
    <w:next w:val="Body1"/>
    <w:qFormat/>
    <w:rsid w:val="002E44FA"/>
    <w:pPr>
      <w:numPr>
        <w:ilvl w:val="2"/>
      </w:numPr>
      <w:outlineLvl w:val="1"/>
    </w:pPr>
    <w:rPr>
      <w:sz w:val="20"/>
    </w:rPr>
  </w:style>
  <w:style w:type="paragraph" w:customStyle="1" w:styleId="ListNumbered">
    <w:name w:val=".List Numbered"/>
    <w:qFormat/>
    <w:rsid w:val="002E44FA"/>
    <w:pPr>
      <w:numPr>
        <w:numId w:val="6"/>
      </w:numPr>
      <w:spacing w:before="80" w:after="80" w:line="240" w:lineRule="exact"/>
    </w:pPr>
    <w:rPr>
      <w:rFonts w:ascii="Verdana" w:hAnsi="Verdana"/>
      <w:color w:val="000000"/>
      <w:sz w:val="16"/>
    </w:rPr>
  </w:style>
  <w:style w:type="paragraph" w:customStyle="1" w:styleId="GlossaryTerm">
    <w:name w:val=".Glossary Term"/>
    <w:basedOn w:val="Body1"/>
    <w:next w:val="GlossaryDefinition"/>
    <w:rsid w:val="002E44FA"/>
    <w:rPr>
      <w:b/>
    </w:rPr>
  </w:style>
  <w:style w:type="paragraph" w:customStyle="1" w:styleId="GlossaryDefinition">
    <w:name w:val=".Glossary Definition"/>
    <w:basedOn w:val="GlossaryTerm"/>
    <w:next w:val="GlossaryTerm"/>
    <w:rsid w:val="002E44FA"/>
    <w:pPr>
      <w:spacing w:after="120"/>
    </w:pPr>
    <w:rPr>
      <w:b w:val="0"/>
    </w:rPr>
  </w:style>
  <w:style w:type="paragraph" w:customStyle="1" w:styleId="TableCaption">
    <w:name w:val=".Table Caption"/>
    <w:next w:val="Normal"/>
    <w:qFormat/>
    <w:rsid w:val="002E44FA"/>
    <w:pPr>
      <w:widowControl w:val="0"/>
      <w:spacing w:before="240" w:after="120" w:line="200" w:lineRule="atLeast"/>
      <w:jc w:val="both"/>
    </w:pPr>
    <w:rPr>
      <w:rFonts w:ascii="Arial" w:hAnsi="Arial"/>
      <w:color w:val="960000"/>
      <w:sz w:val="18"/>
    </w:rPr>
  </w:style>
  <w:style w:type="paragraph" w:customStyle="1" w:styleId="Code">
    <w:name w:val=".Code"/>
    <w:link w:val="CodeChar"/>
    <w:qFormat/>
    <w:rsid w:val="002E44FA"/>
    <w:pPr>
      <w:widowControl w:val="0"/>
      <w:ind w:left="270"/>
    </w:pPr>
    <w:rPr>
      <w:rFonts w:ascii="Courier New" w:hAnsi="Courier New"/>
      <w:noProof/>
      <w:snapToGrid w:val="0"/>
      <w:color w:val="000000"/>
      <w:sz w:val="16"/>
    </w:rPr>
  </w:style>
  <w:style w:type="character" w:customStyle="1" w:styleId="CodeChar">
    <w:name w:val=".Code Char"/>
    <w:link w:val="Code"/>
    <w:rsid w:val="002E44FA"/>
    <w:rPr>
      <w:rFonts w:ascii="Courier New" w:hAnsi="Courier New"/>
      <w:noProof/>
      <w:snapToGrid w:val="0"/>
      <w:color w:val="000000"/>
      <w:sz w:val="16"/>
    </w:rPr>
  </w:style>
  <w:style w:type="paragraph" w:styleId="DocumentMap">
    <w:name w:val="Document Map"/>
    <w:basedOn w:val="Normal"/>
    <w:uiPriority w:val="98"/>
    <w:semiHidden/>
    <w:locked/>
    <w:rsid w:val="002E44FA"/>
    <w:pPr>
      <w:shd w:val="clear" w:color="auto" w:fill="000080"/>
    </w:pPr>
    <w:rPr>
      <w:rFonts w:ascii="Tahoma" w:hAnsi="Tahoma"/>
    </w:rPr>
  </w:style>
  <w:style w:type="paragraph" w:customStyle="1" w:styleId="CodeAnnotation">
    <w:name w:val=".Code Annotation"/>
    <w:qFormat/>
    <w:rsid w:val="002E44FA"/>
    <w:pPr>
      <w:spacing w:line="190" w:lineRule="exact"/>
      <w:ind w:left="360"/>
    </w:pPr>
    <w:rPr>
      <w:rFonts w:ascii="Arial" w:hAnsi="Arial"/>
      <w:b/>
      <w:sz w:val="15"/>
    </w:rPr>
  </w:style>
  <w:style w:type="paragraph" w:customStyle="1" w:styleId="Head3">
    <w:name w:val=".Head 3"/>
    <w:basedOn w:val="Head2"/>
    <w:next w:val="Body1"/>
    <w:qFormat/>
    <w:rsid w:val="002E44FA"/>
    <w:pPr>
      <w:numPr>
        <w:ilvl w:val="0"/>
        <w:numId w:val="0"/>
      </w:numPr>
      <w:spacing w:before="100" w:after="20"/>
      <w:outlineLvl w:val="2"/>
    </w:pPr>
    <w:rPr>
      <w:i w:val="0"/>
      <w:smallCaps/>
      <w:sz w:val="16"/>
    </w:rPr>
  </w:style>
  <w:style w:type="character" w:customStyle="1" w:styleId="CalloutHead">
    <w:name w:val=".Callout Head"/>
    <w:qFormat/>
    <w:rsid w:val="002E44FA"/>
    <w:rPr>
      <w:rFonts w:ascii="Arial" w:hAnsi="Arial"/>
      <w:b/>
      <w:caps/>
      <w:color w:val="960000"/>
      <w:sz w:val="17"/>
    </w:rPr>
  </w:style>
  <w:style w:type="paragraph" w:customStyle="1" w:styleId="Callout">
    <w:name w:val=".Callout"/>
    <w:basedOn w:val="Body"/>
    <w:qFormat/>
    <w:rsid w:val="002E44FA"/>
    <w:pPr>
      <w:spacing w:before="240" w:after="240" w:line="240" w:lineRule="exact"/>
      <w:ind w:left="360" w:right="360" w:firstLine="0"/>
    </w:pPr>
    <w:rPr>
      <w:sz w:val="15"/>
    </w:rPr>
  </w:style>
  <w:style w:type="paragraph" w:customStyle="1" w:styleId="CodeListingCaption">
    <w:name w:val=".Code Listing Caption"/>
    <w:next w:val="Code"/>
    <w:qFormat/>
    <w:rsid w:val="002E44FA"/>
    <w:pPr>
      <w:shd w:val="clear" w:color="7E0000" w:fill="960000"/>
      <w:spacing w:before="200" w:after="120" w:line="220" w:lineRule="exact"/>
    </w:pPr>
    <w:rPr>
      <w:rFonts w:ascii="Arial" w:hAnsi="Arial"/>
      <w:b/>
      <w:sz w:val="18"/>
    </w:rPr>
  </w:style>
  <w:style w:type="paragraph" w:customStyle="1" w:styleId="SidebarHead">
    <w:name w:val=".Sidebar Head"/>
    <w:basedOn w:val="Callout"/>
    <w:next w:val="Sidebar"/>
    <w:qFormat/>
    <w:rsid w:val="002E44FA"/>
    <w:pPr>
      <w:pBdr>
        <w:top w:val="single" w:sz="18" w:space="1" w:color="auto"/>
      </w:pBdr>
      <w:shd w:val="clear" w:color="auto" w:fill="E6E6E6"/>
      <w:spacing w:before="360" w:after="120"/>
    </w:pPr>
    <w:rPr>
      <w:rFonts w:ascii="Arial" w:hAnsi="Arial"/>
      <w:b/>
      <w:color w:val="960000"/>
      <w:sz w:val="19"/>
    </w:rPr>
  </w:style>
  <w:style w:type="paragraph" w:customStyle="1" w:styleId="Sidebar">
    <w:name w:val=".Sidebar"/>
    <w:basedOn w:val="Callout"/>
    <w:qFormat/>
    <w:rsid w:val="002E44FA"/>
    <w:pPr>
      <w:shd w:val="clear" w:color="auto" w:fill="E6E6E6"/>
      <w:spacing w:before="120" w:after="120"/>
    </w:pPr>
  </w:style>
  <w:style w:type="character" w:styleId="CommentReference">
    <w:name w:val="annotation reference"/>
    <w:uiPriority w:val="98"/>
    <w:semiHidden/>
    <w:locked/>
    <w:rsid w:val="002E44FA"/>
    <w:rPr>
      <w:sz w:val="16"/>
      <w:szCs w:val="16"/>
    </w:rPr>
  </w:style>
  <w:style w:type="paragraph" w:styleId="CommentText">
    <w:name w:val="annotation text"/>
    <w:basedOn w:val="Normal"/>
    <w:uiPriority w:val="98"/>
    <w:semiHidden/>
    <w:locked/>
    <w:rsid w:val="002E44FA"/>
  </w:style>
  <w:style w:type="character" w:customStyle="1" w:styleId="CodeinTable">
    <w:name w:val=".Code in Table"/>
    <w:qFormat/>
    <w:rsid w:val="002E44FA"/>
    <w:rPr>
      <w:rFonts w:ascii="Courier New" w:hAnsi="Courier New"/>
      <w:color w:val="auto"/>
      <w:sz w:val="17"/>
      <w:szCs w:val="20"/>
      <w:u w:val="none"/>
    </w:rPr>
  </w:style>
  <w:style w:type="character" w:customStyle="1" w:styleId="CodeinText">
    <w:name w:val=".Code in Text"/>
    <w:qFormat/>
    <w:rsid w:val="002E44FA"/>
    <w:rPr>
      <w:rFonts w:ascii="Courier New" w:hAnsi="Courier New"/>
      <w:color w:val="auto"/>
      <w:sz w:val="18"/>
      <w:szCs w:val="20"/>
      <w:u w:val="none"/>
    </w:rPr>
  </w:style>
  <w:style w:type="paragraph" w:customStyle="1" w:styleId="ListBody">
    <w:name w:val=".List Body"/>
    <w:qFormat/>
    <w:rsid w:val="002E44FA"/>
    <w:pPr>
      <w:spacing w:before="80" w:after="80" w:line="240" w:lineRule="exact"/>
      <w:ind w:left="540"/>
    </w:pPr>
    <w:rPr>
      <w:rFonts w:ascii="Verdana" w:hAnsi="Verdana"/>
      <w:color w:val="000000"/>
      <w:sz w:val="16"/>
    </w:rPr>
  </w:style>
  <w:style w:type="character" w:customStyle="1" w:styleId="Bold">
    <w:name w:val=".Bold"/>
    <w:qFormat/>
    <w:rsid w:val="002E44FA"/>
    <w:rPr>
      <w:b/>
    </w:rPr>
  </w:style>
  <w:style w:type="character" w:customStyle="1" w:styleId="Italics">
    <w:name w:val=".Italics"/>
    <w:qFormat/>
    <w:rsid w:val="002E44FA"/>
    <w:rPr>
      <w:i/>
    </w:rPr>
  </w:style>
  <w:style w:type="paragraph" w:customStyle="1" w:styleId="TypesetterNote">
    <w:name w:val=".Typesetter Note"/>
    <w:basedOn w:val="Body1"/>
    <w:next w:val="Body"/>
    <w:qFormat/>
    <w:rsid w:val="002E44FA"/>
    <w:pPr>
      <w:spacing w:before="240" w:after="240"/>
    </w:pPr>
    <w:rPr>
      <w:rFonts w:ascii="Arial" w:hAnsi="Arial" w:cs="Arial"/>
      <w:b/>
      <w:bCs/>
      <w:color w:val="3366FF"/>
      <w:sz w:val="24"/>
    </w:rPr>
  </w:style>
  <w:style w:type="character" w:customStyle="1" w:styleId="Underline">
    <w:name w:val=".Underline"/>
    <w:qFormat/>
    <w:rsid w:val="002E44FA"/>
    <w:rPr>
      <w:u w:val="single"/>
    </w:rPr>
  </w:style>
  <w:style w:type="paragraph" w:customStyle="1" w:styleId="Quote">
    <w:name w:val=".Quote"/>
    <w:basedOn w:val="Body"/>
    <w:next w:val="Normal"/>
    <w:qFormat/>
    <w:rsid w:val="002E44FA"/>
    <w:pPr>
      <w:spacing w:before="240"/>
      <w:ind w:left="720" w:right="720" w:firstLine="0"/>
    </w:pPr>
    <w:rPr>
      <w:szCs w:val="21"/>
    </w:rPr>
  </w:style>
  <w:style w:type="paragraph" w:customStyle="1" w:styleId="QuoteSource">
    <w:name w:val=".Quote Source"/>
    <w:basedOn w:val="Quote"/>
    <w:next w:val="Body"/>
    <w:qFormat/>
    <w:rsid w:val="002E44FA"/>
    <w:pPr>
      <w:spacing w:after="240"/>
    </w:pPr>
  </w:style>
  <w:style w:type="paragraph" w:styleId="Header">
    <w:name w:val="header"/>
    <w:basedOn w:val="Normal"/>
    <w:uiPriority w:val="98"/>
    <w:semiHidden/>
    <w:locked/>
    <w:rsid w:val="002E44FA"/>
    <w:pPr>
      <w:tabs>
        <w:tab w:val="center" w:pos="4320"/>
        <w:tab w:val="right" w:pos="8640"/>
      </w:tabs>
    </w:pPr>
  </w:style>
  <w:style w:type="paragraph" w:styleId="TOC1">
    <w:name w:val="toc 1"/>
    <w:basedOn w:val="Normal"/>
    <w:next w:val="Normal"/>
    <w:autoRedefine/>
    <w:uiPriority w:val="98"/>
    <w:semiHidden/>
    <w:locked/>
    <w:rsid w:val="002E44FA"/>
  </w:style>
  <w:style w:type="paragraph" w:styleId="Index1">
    <w:name w:val="index 1"/>
    <w:basedOn w:val="Normal"/>
    <w:next w:val="Normal"/>
    <w:autoRedefine/>
    <w:uiPriority w:val="98"/>
    <w:semiHidden/>
    <w:locked/>
    <w:rsid w:val="002E44FA"/>
    <w:pPr>
      <w:ind w:left="200" w:hanging="200"/>
    </w:pPr>
  </w:style>
  <w:style w:type="paragraph" w:styleId="TOC2">
    <w:name w:val="toc 2"/>
    <w:basedOn w:val="Normal"/>
    <w:next w:val="Normal"/>
    <w:autoRedefine/>
    <w:uiPriority w:val="98"/>
    <w:semiHidden/>
    <w:locked/>
    <w:rsid w:val="002E44FA"/>
    <w:pPr>
      <w:ind w:left="200"/>
    </w:pPr>
  </w:style>
  <w:style w:type="paragraph" w:styleId="TOC3">
    <w:name w:val="toc 3"/>
    <w:basedOn w:val="Normal"/>
    <w:next w:val="Normal"/>
    <w:autoRedefine/>
    <w:uiPriority w:val="98"/>
    <w:semiHidden/>
    <w:locked/>
    <w:rsid w:val="002E44FA"/>
    <w:pPr>
      <w:ind w:left="400"/>
    </w:pPr>
  </w:style>
  <w:style w:type="paragraph" w:styleId="TOC4">
    <w:name w:val="toc 4"/>
    <w:basedOn w:val="Normal"/>
    <w:next w:val="Normal"/>
    <w:autoRedefine/>
    <w:uiPriority w:val="98"/>
    <w:semiHidden/>
    <w:locked/>
    <w:rsid w:val="002E44FA"/>
    <w:pPr>
      <w:ind w:left="600"/>
    </w:pPr>
  </w:style>
  <w:style w:type="paragraph" w:styleId="TOC5">
    <w:name w:val="toc 5"/>
    <w:basedOn w:val="Normal"/>
    <w:next w:val="Normal"/>
    <w:autoRedefine/>
    <w:uiPriority w:val="98"/>
    <w:semiHidden/>
    <w:locked/>
    <w:rsid w:val="002E44FA"/>
    <w:pPr>
      <w:ind w:left="800"/>
    </w:pPr>
  </w:style>
  <w:style w:type="paragraph" w:styleId="TOC6">
    <w:name w:val="toc 6"/>
    <w:basedOn w:val="Normal"/>
    <w:next w:val="Normal"/>
    <w:autoRedefine/>
    <w:uiPriority w:val="98"/>
    <w:semiHidden/>
    <w:locked/>
    <w:rsid w:val="002E44FA"/>
    <w:pPr>
      <w:ind w:left="1000"/>
    </w:pPr>
  </w:style>
  <w:style w:type="paragraph" w:styleId="TOC7">
    <w:name w:val="toc 7"/>
    <w:basedOn w:val="Normal"/>
    <w:next w:val="Normal"/>
    <w:autoRedefine/>
    <w:uiPriority w:val="98"/>
    <w:semiHidden/>
    <w:locked/>
    <w:rsid w:val="002E44FA"/>
    <w:pPr>
      <w:ind w:left="1200"/>
    </w:pPr>
  </w:style>
  <w:style w:type="paragraph" w:styleId="TOC8">
    <w:name w:val="toc 8"/>
    <w:basedOn w:val="Normal"/>
    <w:next w:val="Normal"/>
    <w:autoRedefine/>
    <w:uiPriority w:val="98"/>
    <w:semiHidden/>
    <w:locked/>
    <w:rsid w:val="002E44FA"/>
    <w:pPr>
      <w:ind w:left="1400"/>
    </w:pPr>
  </w:style>
  <w:style w:type="paragraph" w:styleId="TOC9">
    <w:name w:val="toc 9"/>
    <w:basedOn w:val="Normal"/>
    <w:next w:val="Normal"/>
    <w:autoRedefine/>
    <w:uiPriority w:val="98"/>
    <w:semiHidden/>
    <w:locked/>
    <w:rsid w:val="002E44FA"/>
    <w:pPr>
      <w:ind w:left="1600"/>
    </w:pPr>
  </w:style>
  <w:style w:type="character" w:customStyle="1" w:styleId="BoldItalics">
    <w:name w:val=".Bold Italics"/>
    <w:rsid w:val="002E44FA"/>
    <w:rPr>
      <w:b/>
      <w:i/>
    </w:rPr>
  </w:style>
  <w:style w:type="paragraph" w:customStyle="1" w:styleId="Figure">
    <w:name w:val=".Figure"/>
    <w:basedOn w:val="Normal"/>
    <w:next w:val="FigureCaption"/>
    <w:qFormat/>
    <w:rsid w:val="002E44FA"/>
    <w:pPr>
      <w:spacing w:before="240"/>
    </w:pPr>
  </w:style>
  <w:style w:type="paragraph" w:styleId="FootnoteText">
    <w:name w:val="footnote text"/>
    <w:basedOn w:val="Normal"/>
    <w:uiPriority w:val="98"/>
    <w:semiHidden/>
    <w:locked/>
    <w:rsid w:val="002E44FA"/>
    <w:rPr>
      <w:rFonts w:ascii="Verdana" w:hAnsi="Verdana"/>
      <w:sz w:val="13"/>
    </w:rPr>
  </w:style>
  <w:style w:type="paragraph" w:customStyle="1" w:styleId="TableFooter">
    <w:name w:val=".Table Footer"/>
    <w:basedOn w:val="Normal"/>
    <w:rsid w:val="002E44FA"/>
    <w:pPr>
      <w:widowControl w:val="0"/>
      <w:spacing w:after="120" w:line="200" w:lineRule="atLeast"/>
      <w:contextualSpacing/>
    </w:pPr>
    <w:rPr>
      <w:rFonts w:ascii="Verdana" w:hAnsi="Verdana"/>
      <w:sz w:val="14"/>
    </w:rPr>
  </w:style>
  <w:style w:type="character" w:styleId="FootnoteReference">
    <w:name w:val="footnote reference"/>
    <w:uiPriority w:val="98"/>
    <w:semiHidden/>
    <w:locked/>
    <w:rsid w:val="002E44FA"/>
    <w:rPr>
      <w:vertAlign w:val="superscript"/>
    </w:rPr>
  </w:style>
  <w:style w:type="paragraph" w:styleId="Footer">
    <w:name w:val="footer"/>
    <w:basedOn w:val="Normal"/>
    <w:uiPriority w:val="98"/>
    <w:semiHidden/>
    <w:locked/>
    <w:rsid w:val="002E44FA"/>
    <w:pPr>
      <w:tabs>
        <w:tab w:val="center" w:pos="4320"/>
        <w:tab w:val="right" w:pos="8640"/>
      </w:tabs>
    </w:pPr>
  </w:style>
  <w:style w:type="paragraph" w:customStyle="1" w:styleId="Equation">
    <w:name w:val=".Equation"/>
    <w:basedOn w:val="Body1"/>
    <w:next w:val="Normal"/>
    <w:qFormat/>
    <w:rsid w:val="002E44FA"/>
    <w:pPr>
      <w:spacing w:before="120" w:after="120"/>
      <w:jc w:val="center"/>
    </w:pPr>
  </w:style>
  <w:style w:type="paragraph" w:styleId="CommentSubject">
    <w:name w:val="annotation subject"/>
    <w:basedOn w:val="CommentText"/>
    <w:next w:val="CommentText"/>
    <w:uiPriority w:val="98"/>
    <w:semiHidden/>
    <w:locked/>
    <w:rsid w:val="002E44FA"/>
    <w:rPr>
      <w:b/>
      <w:bCs/>
    </w:rPr>
  </w:style>
  <w:style w:type="paragraph" w:customStyle="1" w:styleId="EquationCaption">
    <w:name w:val=".Equation Caption"/>
    <w:basedOn w:val="FigureCaption"/>
    <w:next w:val="Body1"/>
    <w:qFormat/>
    <w:rsid w:val="002E44FA"/>
    <w:pPr>
      <w:jc w:val="right"/>
    </w:pPr>
  </w:style>
  <w:style w:type="paragraph" w:styleId="Index2">
    <w:name w:val="index 2"/>
    <w:basedOn w:val="Normal"/>
    <w:next w:val="Normal"/>
    <w:autoRedefine/>
    <w:uiPriority w:val="98"/>
    <w:semiHidden/>
    <w:locked/>
    <w:rsid w:val="002E44FA"/>
    <w:pPr>
      <w:ind w:left="480" w:hanging="240"/>
    </w:pPr>
  </w:style>
  <w:style w:type="paragraph" w:styleId="Index3">
    <w:name w:val="index 3"/>
    <w:basedOn w:val="Normal"/>
    <w:next w:val="Normal"/>
    <w:autoRedefine/>
    <w:uiPriority w:val="98"/>
    <w:semiHidden/>
    <w:locked/>
    <w:rsid w:val="002E44FA"/>
    <w:pPr>
      <w:ind w:left="720" w:hanging="240"/>
    </w:pPr>
  </w:style>
  <w:style w:type="character" w:customStyle="1" w:styleId="CodeUnderline">
    <w:name w:val=".Code Underline"/>
    <w:rsid w:val="002E44FA"/>
    <w:rPr>
      <w:rFonts w:ascii="Courier New" w:hAnsi="Courier New"/>
      <w:sz w:val="16"/>
      <w:u w:val="single"/>
    </w:rPr>
  </w:style>
  <w:style w:type="character" w:customStyle="1" w:styleId="CodeItalic">
    <w:name w:val=".Code Italic"/>
    <w:rsid w:val="002E44FA"/>
    <w:rPr>
      <w:rFonts w:ascii="Courier New" w:hAnsi="Courier New"/>
      <w:i/>
      <w:sz w:val="16"/>
    </w:rPr>
  </w:style>
  <w:style w:type="character" w:styleId="Hyperlink">
    <w:name w:val="Hyperlink"/>
    <w:uiPriority w:val="99"/>
    <w:semiHidden/>
    <w:locked/>
    <w:rsid w:val="002E44FA"/>
    <w:rPr>
      <w:color w:val="0000FF"/>
      <w:u w:val="single"/>
    </w:rPr>
  </w:style>
  <w:style w:type="character" w:styleId="Strong">
    <w:name w:val="Strong"/>
    <w:uiPriority w:val="22"/>
    <w:qFormat/>
    <w:locked/>
    <w:rsid w:val="002E44FA"/>
    <w:rPr>
      <w:b/>
    </w:rPr>
  </w:style>
  <w:style w:type="character" w:styleId="PageNumber">
    <w:name w:val="page number"/>
    <w:uiPriority w:val="98"/>
    <w:semiHidden/>
    <w:locked/>
    <w:rsid w:val="002E44FA"/>
  </w:style>
  <w:style w:type="character" w:styleId="FollowedHyperlink">
    <w:name w:val="FollowedHyperlink"/>
    <w:uiPriority w:val="98"/>
    <w:semiHidden/>
    <w:locked/>
    <w:rsid w:val="002E44FA"/>
    <w:rPr>
      <w:color w:val="800080"/>
      <w:u w:val="single"/>
    </w:rPr>
  </w:style>
  <w:style w:type="character" w:customStyle="1" w:styleId="FootnoteCharacters">
    <w:name w:val="Footnote Characters"/>
    <w:semiHidden/>
    <w:locked/>
    <w:rsid w:val="002E44FA"/>
    <w:rPr>
      <w:vertAlign w:val="superscript"/>
    </w:rPr>
  </w:style>
  <w:style w:type="character" w:customStyle="1" w:styleId="EndnoteCharacters">
    <w:name w:val="Endnote Characters"/>
    <w:semiHidden/>
    <w:locked/>
    <w:rsid w:val="002E44FA"/>
    <w:rPr>
      <w:vertAlign w:val="superscript"/>
    </w:rPr>
  </w:style>
  <w:style w:type="character" w:customStyle="1" w:styleId="NumberingSymbols">
    <w:name w:val="Numbering Symbols"/>
    <w:semiHidden/>
    <w:locked/>
    <w:rsid w:val="002E44FA"/>
  </w:style>
  <w:style w:type="paragraph" w:styleId="List">
    <w:name w:val="List"/>
    <w:basedOn w:val="Normal"/>
    <w:uiPriority w:val="98"/>
    <w:semiHidden/>
    <w:locked/>
    <w:rsid w:val="002E44FA"/>
    <w:pPr>
      <w:spacing w:after="120"/>
    </w:pPr>
    <w:rPr>
      <w:rFonts w:cs="Tahoma"/>
    </w:rPr>
  </w:style>
  <w:style w:type="paragraph" w:customStyle="1" w:styleId="Index">
    <w:name w:val="Index"/>
    <w:basedOn w:val="Normal"/>
    <w:semiHidden/>
    <w:locked/>
    <w:rsid w:val="002E44FA"/>
    <w:pPr>
      <w:suppressLineNumbers/>
    </w:pPr>
    <w:rPr>
      <w:rFonts w:cs="Tahoma"/>
    </w:rPr>
  </w:style>
  <w:style w:type="paragraph" w:customStyle="1" w:styleId="Heading">
    <w:name w:val="Heading"/>
    <w:basedOn w:val="Normal"/>
    <w:next w:val="Normal"/>
    <w:semiHidden/>
    <w:locked/>
    <w:rsid w:val="002E44FA"/>
    <w:pPr>
      <w:keepNext/>
      <w:spacing w:before="240" w:after="120"/>
    </w:pPr>
    <w:rPr>
      <w:rFonts w:ascii="Arial" w:eastAsia="MS Mincho" w:hAnsi="Arial" w:cs="Tahoma"/>
      <w:sz w:val="28"/>
      <w:szCs w:val="28"/>
    </w:rPr>
  </w:style>
  <w:style w:type="paragraph" w:customStyle="1" w:styleId="Tablecelltext">
    <w:name w:val="Table cell text"/>
    <w:basedOn w:val="Normal"/>
    <w:semiHidden/>
    <w:locked/>
    <w:rsid w:val="002E44FA"/>
    <w:rPr>
      <w:rFonts w:ascii="Arial" w:hAnsi="Arial"/>
    </w:rPr>
  </w:style>
  <w:style w:type="paragraph" w:customStyle="1" w:styleId="Framecontents">
    <w:name w:val="Frame contents"/>
    <w:basedOn w:val="Normal"/>
    <w:semiHidden/>
    <w:locked/>
    <w:rsid w:val="002E44FA"/>
    <w:pPr>
      <w:spacing w:after="120"/>
    </w:pPr>
  </w:style>
  <w:style w:type="table" w:styleId="TableGrid">
    <w:name w:val="Table Grid"/>
    <w:basedOn w:val="TableNormal"/>
    <w:locked/>
    <w:rsid w:val="002E44FA"/>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1Char">
    <w:name w:val=".Body 1 Char"/>
    <w:link w:val="Body1"/>
    <w:qFormat/>
    <w:rsid w:val="002E44FA"/>
    <w:rPr>
      <w:rFonts w:ascii="Verdana" w:hAnsi="Verdana"/>
      <w:color w:val="000000"/>
      <w:sz w:val="16"/>
    </w:rPr>
  </w:style>
  <w:style w:type="character" w:customStyle="1" w:styleId="CodeBold">
    <w:name w:val=".Code Bold"/>
    <w:rsid w:val="002E44FA"/>
    <w:rPr>
      <w:rFonts w:ascii="Courier New" w:hAnsi="Courier New"/>
      <w:b/>
    </w:rPr>
  </w:style>
  <w:style w:type="character" w:customStyle="1" w:styleId="Subscript">
    <w:name w:val=".Subscript"/>
    <w:rsid w:val="002E44FA"/>
    <w:rPr>
      <w:vertAlign w:val="subscript"/>
    </w:rPr>
  </w:style>
  <w:style w:type="character" w:customStyle="1" w:styleId="Superscript">
    <w:name w:val=".Superscript"/>
    <w:rsid w:val="002E44FA"/>
    <w:rPr>
      <w:vertAlign w:val="superscript"/>
    </w:rPr>
  </w:style>
  <w:style w:type="paragraph" w:customStyle="1" w:styleId="SidebarEnd">
    <w:name w:val=".Sidebar End"/>
    <w:basedOn w:val="Sidebar"/>
    <w:next w:val="Body"/>
    <w:qFormat/>
    <w:rsid w:val="002E44FA"/>
    <w:pPr>
      <w:pBdr>
        <w:bottom w:val="single" w:sz="18" w:space="1" w:color="auto"/>
      </w:pBdr>
    </w:pPr>
  </w:style>
  <w:style w:type="paragraph" w:styleId="ListParagraph">
    <w:name w:val="List Paragraph"/>
    <w:basedOn w:val="Normal"/>
    <w:uiPriority w:val="98"/>
    <w:semiHidden/>
    <w:locked/>
    <w:rsid w:val="002E44FA"/>
    <w:pPr>
      <w:ind w:left="720"/>
    </w:pPr>
  </w:style>
  <w:style w:type="paragraph" w:customStyle="1" w:styleId="ListBulletSub">
    <w:name w:val=".List Bullet Sub"/>
    <w:basedOn w:val="ListBullet"/>
    <w:qFormat/>
    <w:rsid w:val="002E44FA"/>
    <w:pPr>
      <w:numPr>
        <w:numId w:val="4"/>
      </w:numPr>
    </w:pPr>
  </w:style>
  <w:style w:type="paragraph" w:customStyle="1" w:styleId="ListNumberedSub">
    <w:name w:val=".List Numbered Sub"/>
    <w:basedOn w:val="ListNumbered"/>
    <w:qFormat/>
    <w:rsid w:val="002E44FA"/>
    <w:pPr>
      <w:numPr>
        <w:numId w:val="7"/>
      </w:numPr>
    </w:pPr>
  </w:style>
  <w:style w:type="paragraph" w:styleId="TOCHeading">
    <w:name w:val="TOC Heading"/>
    <w:basedOn w:val="Heading1"/>
    <w:next w:val="Normal"/>
    <w:uiPriority w:val="98"/>
    <w:semiHidden/>
    <w:qFormat/>
    <w:locked/>
    <w:rsid w:val="002E44FA"/>
    <w:pPr>
      <w:keepLines/>
      <w:spacing w:after="0" w:line="259" w:lineRule="auto"/>
      <w:outlineLvl w:val="9"/>
    </w:pPr>
    <w:rPr>
      <w:rFonts w:ascii="Calibri Light" w:hAnsi="Calibri Light"/>
      <w:b w:val="0"/>
      <w:color w:val="2E74B5"/>
      <w:kern w:val="0"/>
      <w:sz w:val="32"/>
      <w:szCs w:val="32"/>
    </w:rPr>
  </w:style>
  <w:style w:type="character" w:customStyle="1" w:styleId="Head1Char">
    <w:name w:val=".Head 1 Char"/>
    <w:link w:val="Head1"/>
    <w:rsid w:val="002E44FA"/>
    <w:rPr>
      <w:rFonts w:ascii="Arial" w:hAnsi="Arial"/>
      <w:b/>
      <w:i/>
      <w:color w:val="960000"/>
      <w:sz w:val="24"/>
    </w:rPr>
  </w:style>
  <w:style w:type="character" w:customStyle="1" w:styleId="Hyperlink0">
    <w:name w:val=".Hyperlink"/>
    <w:basedOn w:val="Hyperlink"/>
    <w:qFormat/>
    <w:rsid w:val="002E44FA"/>
    <w:rPr>
      <w:color w:val="0000FF"/>
      <w:u w:val="single"/>
    </w:rPr>
  </w:style>
  <w:style w:type="paragraph" w:styleId="NormalWeb">
    <w:name w:val="Normal (Web)"/>
    <w:basedOn w:val="Normal"/>
    <w:uiPriority w:val="99"/>
    <w:semiHidden/>
    <w:unhideWhenUsed/>
    <w:locked/>
    <w:rsid w:val="000601CC"/>
    <w:pPr>
      <w:spacing w:before="100" w:beforeAutospacing="1" w:after="100" w:afterAutospacing="1"/>
    </w:pPr>
  </w:style>
  <w:style w:type="numbering" w:customStyle="1" w:styleId="ImportedStyle3">
    <w:name w:val="Imported Style 3"/>
    <w:rsid w:val="00CA5880"/>
    <w:pPr>
      <w:numPr>
        <w:numId w:val="5"/>
      </w:numPr>
    </w:pPr>
  </w:style>
  <w:style w:type="paragraph" w:styleId="Revision">
    <w:name w:val="Revision"/>
    <w:hidden/>
    <w:uiPriority w:val="99"/>
    <w:semiHidden/>
    <w:rsid w:val="00054681"/>
    <w:rPr>
      <w:color w:val="000000"/>
    </w:rPr>
  </w:style>
  <w:style w:type="character" w:styleId="Emphasis">
    <w:name w:val="Emphasis"/>
    <w:basedOn w:val="DefaultParagraphFont"/>
    <w:uiPriority w:val="20"/>
    <w:qFormat/>
    <w:locked/>
    <w:rsid w:val="001B10D5"/>
    <w:rPr>
      <w:i/>
      <w:iCs/>
    </w:rPr>
  </w:style>
  <w:style w:type="character" w:customStyle="1" w:styleId="normaltextrun">
    <w:name w:val="normaltextrun"/>
    <w:basedOn w:val="DefaultParagraphFont"/>
    <w:rsid w:val="001E26EA"/>
  </w:style>
  <w:style w:type="paragraph" w:customStyle="1" w:styleId="paragraph">
    <w:name w:val="paragraph"/>
    <w:basedOn w:val="Normal"/>
    <w:rsid w:val="001E26EA"/>
    <w:pPr>
      <w:spacing w:before="100" w:beforeAutospacing="1" w:after="100" w:afterAutospacing="1"/>
    </w:pPr>
  </w:style>
  <w:style w:type="character" w:customStyle="1" w:styleId="eop">
    <w:name w:val="eop"/>
    <w:basedOn w:val="DefaultParagraphFont"/>
    <w:rsid w:val="001E26EA"/>
  </w:style>
  <w:style w:type="character" w:customStyle="1" w:styleId="contextualspellingandgrammarerror">
    <w:name w:val="contextualspellingandgrammarerror"/>
    <w:basedOn w:val="DefaultParagraphFont"/>
    <w:rsid w:val="00A32BAB"/>
  </w:style>
  <w:style w:type="character" w:customStyle="1" w:styleId="Heading3Char">
    <w:name w:val="Heading 3 Char"/>
    <w:basedOn w:val="DefaultParagraphFont"/>
    <w:link w:val="Heading3"/>
    <w:uiPriority w:val="98"/>
    <w:rsid w:val="00732859"/>
    <w:rPr>
      <w:rFonts w:ascii="Arial" w:eastAsiaTheme="minorHAnsi" w:hAnsi="Arial" w:cstheme="minorBidi"/>
      <w:kern w:val="2"/>
      <w:sz w:val="24"/>
      <w:szCs w:val="22"/>
      <w14:ligatures w14:val="standardContextual"/>
    </w:rPr>
  </w:style>
  <w:style w:type="paragraph" w:styleId="z-TopofForm">
    <w:name w:val="HTML Top of Form"/>
    <w:basedOn w:val="Normal"/>
    <w:next w:val="Normal"/>
    <w:link w:val="z-TopofFormChar"/>
    <w:hidden/>
    <w:uiPriority w:val="99"/>
    <w:semiHidden/>
    <w:unhideWhenUsed/>
    <w:rsid w:val="000B447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B4470"/>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0B447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B4470"/>
    <w:rPr>
      <w:rFonts w:ascii="Arial" w:hAnsi="Arial" w:cs="Arial"/>
      <w:vanish/>
      <w:sz w:val="16"/>
      <w:szCs w:val="16"/>
    </w:rPr>
  </w:style>
  <w:style w:type="paragraph" w:customStyle="1" w:styleId="whitespace-normal">
    <w:name w:val="whitespace-normal"/>
    <w:basedOn w:val="Normal"/>
    <w:rsid w:val="00E37435"/>
    <w:pPr>
      <w:spacing w:before="100" w:beforeAutospacing="1" w:after="100" w:afterAutospacing="1"/>
    </w:pPr>
  </w:style>
  <w:style w:type="paragraph" w:customStyle="1" w:styleId="whitespace-pre-wrap">
    <w:name w:val="whitespace-pre-wrap"/>
    <w:basedOn w:val="Normal"/>
    <w:rsid w:val="00E37435"/>
    <w:pPr>
      <w:spacing w:before="100" w:beforeAutospacing="1" w:after="100" w:afterAutospacing="1"/>
    </w:pPr>
  </w:style>
  <w:style w:type="character" w:styleId="PlaceholderText">
    <w:name w:val="Placeholder Text"/>
    <w:basedOn w:val="DefaultParagraphFont"/>
    <w:uiPriority w:val="98"/>
    <w:semiHidden/>
    <w:locked/>
    <w:rsid w:val="000F1D25"/>
    <w:rPr>
      <w:color w:val="808080"/>
    </w:rPr>
  </w:style>
  <w:style w:type="paragraph" w:styleId="HTMLPreformatted">
    <w:name w:val="HTML Preformatted"/>
    <w:basedOn w:val="Normal"/>
    <w:link w:val="HTMLPreformattedChar"/>
    <w:uiPriority w:val="99"/>
    <w:semiHidden/>
    <w:unhideWhenUsed/>
    <w:locked/>
    <w:rsid w:val="008B6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8B6CB9"/>
    <w:rPr>
      <w:rFonts w:ascii="Courier New" w:hAnsi="Courier New" w:cs="Courier New"/>
    </w:rPr>
  </w:style>
  <w:style w:type="character" w:customStyle="1" w:styleId="Heading2Char">
    <w:name w:val="Heading 2 Char"/>
    <w:basedOn w:val="DefaultParagraphFont"/>
    <w:link w:val="Heading2"/>
    <w:uiPriority w:val="98"/>
    <w:rsid w:val="00E27437"/>
    <w:rPr>
      <w:rFonts w:ascii="Arial" w:hAnsi="Arial" w:cs="Arial"/>
      <w:b/>
      <w:bCs/>
      <w:i/>
      <w:iCs/>
      <w:color w:val="000000"/>
      <w:sz w:val="28"/>
      <w:szCs w:val="28"/>
    </w:rPr>
  </w:style>
  <w:style w:type="character" w:styleId="HTMLCode">
    <w:name w:val="HTML Code"/>
    <w:basedOn w:val="DefaultParagraphFont"/>
    <w:uiPriority w:val="99"/>
    <w:semiHidden/>
    <w:unhideWhenUsed/>
    <w:locked/>
    <w:rsid w:val="00E2743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40CCC"/>
    <w:rPr>
      <w:color w:val="605E5C"/>
      <w:shd w:val="clear" w:color="auto" w:fill="E1DFDD"/>
    </w:rPr>
  </w:style>
  <w:style w:type="numbering" w:customStyle="1" w:styleId="CurrentList1">
    <w:name w:val="Current List1"/>
    <w:uiPriority w:val="99"/>
    <w:rsid w:val="009D79C4"/>
    <w:pPr>
      <w:numPr>
        <w:numId w:val="21"/>
      </w:numPr>
    </w:pPr>
  </w:style>
  <w:style w:type="numbering" w:customStyle="1" w:styleId="CurrentList2">
    <w:name w:val="Current List2"/>
    <w:uiPriority w:val="99"/>
    <w:rsid w:val="00790364"/>
    <w:pPr>
      <w:numPr>
        <w:numId w:val="25"/>
      </w:numPr>
    </w:pPr>
  </w:style>
  <w:style w:type="numbering" w:customStyle="1" w:styleId="CurrentList3">
    <w:name w:val="Current List3"/>
    <w:uiPriority w:val="99"/>
    <w:rsid w:val="00704B6B"/>
    <w:pPr>
      <w:numPr>
        <w:numId w:val="28"/>
      </w:numPr>
    </w:pPr>
  </w:style>
  <w:style w:type="numbering" w:customStyle="1" w:styleId="CurrentList4">
    <w:name w:val="Current List4"/>
    <w:uiPriority w:val="99"/>
    <w:rsid w:val="00704B6B"/>
    <w:pPr>
      <w:numPr>
        <w:numId w:val="29"/>
      </w:numPr>
    </w:pPr>
  </w:style>
  <w:style w:type="numbering" w:customStyle="1" w:styleId="CurrentList5">
    <w:name w:val="Current List5"/>
    <w:uiPriority w:val="99"/>
    <w:rsid w:val="00704B6B"/>
    <w:pPr>
      <w:numPr>
        <w:numId w:val="31"/>
      </w:numPr>
    </w:pPr>
  </w:style>
  <w:style w:type="numbering" w:customStyle="1" w:styleId="CurrentList6">
    <w:name w:val="Current List6"/>
    <w:uiPriority w:val="99"/>
    <w:rsid w:val="00D04568"/>
    <w:pPr>
      <w:numPr>
        <w:numId w:val="33"/>
      </w:numPr>
    </w:pPr>
  </w:style>
  <w:style w:type="numbering" w:customStyle="1" w:styleId="CurrentList7">
    <w:name w:val="Current List7"/>
    <w:uiPriority w:val="99"/>
    <w:rsid w:val="00D67E25"/>
    <w:pPr>
      <w:numPr>
        <w:numId w:val="38"/>
      </w:numPr>
    </w:pPr>
  </w:style>
  <w:style w:type="numbering" w:customStyle="1" w:styleId="CurrentList8">
    <w:name w:val="Current List8"/>
    <w:uiPriority w:val="99"/>
    <w:rsid w:val="00A06262"/>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4714">
      <w:bodyDiv w:val="1"/>
      <w:marLeft w:val="0"/>
      <w:marRight w:val="0"/>
      <w:marTop w:val="0"/>
      <w:marBottom w:val="0"/>
      <w:divBdr>
        <w:top w:val="none" w:sz="0" w:space="0" w:color="auto"/>
        <w:left w:val="none" w:sz="0" w:space="0" w:color="auto"/>
        <w:bottom w:val="none" w:sz="0" w:space="0" w:color="auto"/>
        <w:right w:val="none" w:sz="0" w:space="0" w:color="auto"/>
      </w:divBdr>
    </w:div>
    <w:div w:id="15547065">
      <w:bodyDiv w:val="1"/>
      <w:marLeft w:val="0"/>
      <w:marRight w:val="0"/>
      <w:marTop w:val="0"/>
      <w:marBottom w:val="0"/>
      <w:divBdr>
        <w:top w:val="none" w:sz="0" w:space="0" w:color="auto"/>
        <w:left w:val="none" w:sz="0" w:space="0" w:color="auto"/>
        <w:bottom w:val="none" w:sz="0" w:space="0" w:color="auto"/>
        <w:right w:val="none" w:sz="0" w:space="0" w:color="auto"/>
      </w:divBdr>
    </w:div>
    <w:div w:id="18626480">
      <w:bodyDiv w:val="1"/>
      <w:marLeft w:val="0"/>
      <w:marRight w:val="0"/>
      <w:marTop w:val="0"/>
      <w:marBottom w:val="0"/>
      <w:divBdr>
        <w:top w:val="none" w:sz="0" w:space="0" w:color="auto"/>
        <w:left w:val="none" w:sz="0" w:space="0" w:color="auto"/>
        <w:bottom w:val="none" w:sz="0" w:space="0" w:color="auto"/>
        <w:right w:val="none" w:sz="0" w:space="0" w:color="auto"/>
      </w:divBdr>
      <w:divsChild>
        <w:div w:id="926309631">
          <w:marLeft w:val="0"/>
          <w:marRight w:val="0"/>
          <w:marTop w:val="0"/>
          <w:marBottom w:val="0"/>
          <w:divBdr>
            <w:top w:val="none" w:sz="0" w:space="0" w:color="auto"/>
            <w:left w:val="none" w:sz="0" w:space="0" w:color="auto"/>
            <w:bottom w:val="none" w:sz="0" w:space="0" w:color="auto"/>
            <w:right w:val="none" w:sz="0" w:space="0" w:color="auto"/>
          </w:divBdr>
        </w:div>
        <w:div w:id="1069504112">
          <w:marLeft w:val="0"/>
          <w:marRight w:val="0"/>
          <w:marTop w:val="0"/>
          <w:marBottom w:val="0"/>
          <w:divBdr>
            <w:top w:val="none" w:sz="0" w:space="0" w:color="auto"/>
            <w:left w:val="none" w:sz="0" w:space="0" w:color="auto"/>
            <w:bottom w:val="none" w:sz="0" w:space="0" w:color="auto"/>
            <w:right w:val="none" w:sz="0" w:space="0" w:color="auto"/>
          </w:divBdr>
        </w:div>
        <w:div w:id="372266337">
          <w:marLeft w:val="0"/>
          <w:marRight w:val="0"/>
          <w:marTop w:val="0"/>
          <w:marBottom w:val="0"/>
          <w:divBdr>
            <w:top w:val="none" w:sz="0" w:space="0" w:color="auto"/>
            <w:left w:val="none" w:sz="0" w:space="0" w:color="auto"/>
            <w:bottom w:val="none" w:sz="0" w:space="0" w:color="auto"/>
            <w:right w:val="none" w:sz="0" w:space="0" w:color="auto"/>
          </w:divBdr>
        </w:div>
      </w:divsChild>
    </w:div>
    <w:div w:id="19481178">
      <w:bodyDiv w:val="1"/>
      <w:marLeft w:val="0"/>
      <w:marRight w:val="0"/>
      <w:marTop w:val="0"/>
      <w:marBottom w:val="0"/>
      <w:divBdr>
        <w:top w:val="none" w:sz="0" w:space="0" w:color="auto"/>
        <w:left w:val="none" w:sz="0" w:space="0" w:color="auto"/>
        <w:bottom w:val="none" w:sz="0" w:space="0" w:color="auto"/>
        <w:right w:val="none" w:sz="0" w:space="0" w:color="auto"/>
      </w:divBdr>
    </w:div>
    <w:div w:id="20473053">
      <w:bodyDiv w:val="1"/>
      <w:marLeft w:val="0"/>
      <w:marRight w:val="0"/>
      <w:marTop w:val="0"/>
      <w:marBottom w:val="0"/>
      <w:divBdr>
        <w:top w:val="none" w:sz="0" w:space="0" w:color="auto"/>
        <w:left w:val="none" w:sz="0" w:space="0" w:color="auto"/>
        <w:bottom w:val="none" w:sz="0" w:space="0" w:color="auto"/>
        <w:right w:val="none" w:sz="0" w:space="0" w:color="auto"/>
      </w:divBdr>
      <w:divsChild>
        <w:div w:id="990476840">
          <w:marLeft w:val="0"/>
          <w:marRight w:val="0"/>
          <w:marTop w:val="0"/>
          <w:marBottom w:val="0"/>
          <w:divBdr>
            <w:top w:val="none" w:sz="0" w:space="0" w:color="auto"/>
            <w:left w:val="none" w:sz="0" w:space="0" w:color="auto"/>
            <w:bottom w:val="none" w:sz="0" w:space="0" w:color="auto"/>
            <w:right w:val="none" w:sz="0" w:space="0" w:color="auto"/>
          </w:divBdr>
          <w:divsChild>
            <w:div w:id="780959425">
              <w:marLeft w:val="0"/>
              <w:marRight w:val="0"/>
              <w:marTop w:val="0"/>
              <w:marBottom w:val="0"/>
              <w:divBdr>
                <w:top w:val="none" w:sz="0" w:space="0" w:color="auto"/>
                <w:left w:val="none" w:sz="0" w:space="0" w:color="auto"/>
                <w:bottom w:val="none" w:sz="0" w:space="0" w:color="auto"/>
                <w:right w:val="none" w:sz="0" w:space="0" w:color="auto"/>
              </w:divBdr>
            </w:div>
            <w:div w:id="154744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2564">
      <w:bodyDiv w:val="1"/>
      <w:marLeft w:val="0"/>
      <w:marRight w:val="0"/>
      <w:marTop w:val="0"/>
      <w:marBottom w:val="0"/>
      <w:divBdr>
        <w:top w:val="none" w:sz="0" w:space="0" w:color="auto"/>
        <w:left w:val="none" w:sz="0" w:space="0" w:color="auto"/>
        <w:bottom w:val="none" w:sz="0" w:space="0" w:color="auto"/>
        <w:right w:val="none" w:sz="0" w:space="0" w:color="auto"/>
      </w:divBdr>
    </w:div>
    <w:div w:id="57746218">
      <w:bodyDiv w:val="1"/>
      <w:marLeft w:val="0"/>
      <w:marRight w:val="0"/>
      <w:marTop w:val="0"/>
      <w:marBottom w:val="0"/>
      <w:divBdr>
        <w:top w:val="none" w:sz="0" w:space="0" w:color="auto"/>
        <w:left w:val="none" w:sz="0" w:space="0" w:color="auto"/>
        <w:bottom w:val="none" w:sz="0" w:space="0" w:color="auto"/>
        <w:right w:val="none" w:sz="0" w:space="0" w:color="auto"/>
      </w:divBdr>
    </w:div>
    <w:div w:id="61291981">
      <w:bodyDiv w:val="1"/>
      <w:marLeft w:val="0"/>
      <w:marRight w:val="0"/>
      <w:marTop w:val="0"/>
      <w:marBottom w:val="0"/>
      <w:divBdr>
        <w:top w:val="none" w:sz="0" w:space="0" w:color="auto"/>
        <w:left w:val="none" w:sz="0" w:space="0" w:color="auto"/>
        <w:bottom w:val="none" w:sz="0" w:space="0" w:color="auto"/>
        <w:right w:val="none" w:sz="0" w:space="0" w:color="auto"/>
      </w:divBdr>
    </w:div>
    <w:div w:id="86973588">
      <w:bodyDiv w:val="1"/>
      <w:marLeft w:val="0"/>
      <w:marRight w:val="0"/>
      <w:marTop w:val="0"/>
      <w:marBottom w:val="0"/>
      <w:divBdr>
        <w:top w:val="none" w:sz="0" w:space="0" w:color="auto"/>
        <w:left w:val="none" w:sz="0" w:space="0" w:color="auto"/>
        <w:bottom w:val="none" w:sz="0" w:space="0" w:color="auto"/>
        <w:right w:val="none" w:sz="0" w:space="0" w:color="auto"/>
      </w:divBdr>
    </w:div>
    <w:div w:id="104234096">
      <w:bodyDiv w:val="1"/>
      <w:marLeft w:val="0"/>
      <w:marRight w:val="0"/>
      <w:marTop w:val="0"/>
      <w:marBottom w:val="0"/>
      <w:divBdr>
        <w:top w:val="none" w:sz="0" w:space="0" w:color="auto"/>
        <w:left w:val="none" w:sz="0" w:space="0" w:color="auto"/>
        <w:bottom w:val="none" w:sz="0" w:space="0" w:color="auto"/>
        <w:right w:val="none" w:sz="0" w:space="0" w:color="auto"/>
      </w:divBdr>
    </w:div>
    <w:div w:id="107086712">
      <w:bodyDiv w:val="1"/>
      <w:marLeft w:val="0"/>
      <w:marRight w:val="0"/>
      <w:marTop w:val="0"/>
      <w:marBottom w:val="0"/>
      <w:divBdr>
        <w:top w:val="none" w:sz="0" w:space="0" w:color="auto"/>
        <w:left w:val="none" w:sz="0" w:space="0" w:color="auto"/>
        <w:bottom w:val="none" w:sz="0" w:space="0" w:color="auto"/>
        <w:right w:val="none" w:sz="0" w:space="0" w:color="auto"/>
      </w:divBdr>
    </w:div>
    <w:div w:id="117379588">
      <w:bodyDiv w:val="1"/>
      <w:marLeft w:val="0"/>
      <w:marRight w:val="0"/>
      <w:marTop w:val="0"/>
      <w:marBottom w:val="0"/>
      <w:divBdr>
        <w:top w:val="none" w:sz="0" w:space="0" w:color="auto"/>
        <w:left w:val="none" w:sz="0" w:space="0" w:color="auto"/>
        <w:bottom w:val="none" w:sz="0" w:space="0" w:color="auto"/>
        <w:right w:val="none" w:sz="0" w:space="0" w:color="auto"/>
      </w:divBdr>
    </w:div>
    <w:div w:id="122971388">
      <w:bodyDiv w:val="1"/>
      <w:marLeft w:val="0"/>
      <w:marRight w:val="0"/>
      <w:marTop w:val="0"/>
      <w:marBottom w:val="0"/>
      <w:divBdr>
        <w:top w:val="none" w:sz="0" w:space="0" w:color="auto"/>
        <w:left w:val="none" w:sz="0" w:space="0" w:color="auto"/>
        <w:bottom w:val="none" w:sz="0" w:space="0" w:color="auto"/>
        <w:right w:val="none" w:sz="0" w:space="0" w:color="auto"/>
      </w:divBdr>
    </w:div>
    <w:div w:id="151530365">
      <w:bodyDiv w:val="1"/>
      <w:marLeft w:val="0"/>
      <w:marRight w:val="0"/>
      <w:marTop w:val="0"/>
      <w:marBottom w:val="0"/>
      <w:divBdr>
        <w:top w:val="none" w:sz="0" w:space="0" w:color="auto"/>
        <w:left w:val="none" w:sz="0" w:space="0" w:color="auto"/>
        <w:bottom w:val="none" w:sz="0" w:space="0" w:color="auto"/>
        <w:right w:val="none" w:sz="0" w:space="0" w:color="auto"/>
      </w:divBdr>
    </w:div>
    <w:div w:id="157161534">
      <w:bodyDiv w:val="1"/>
      <w:marLeft w:val="0"/>
      <w:marRight w:val="0"/>
      <w:marTop w:val="0"/>
      <w:marBottom w:val="0"/>
      <w:divBdr>
        <w:top w:val="none" w:sz="0" w:space="0" w:color="auto"/>
        <w:left w:val="none" w:sz="0" w:space="0" w:color="auto"/>
        <w:bottom w:val="none" w:sz="0" w:space="0" w:color="auto"/>
        <w:right w:val="none" w:sz="0" w:space="0" w:color="auto"/>
      </w:divBdr>
    </w:div>
    <w:div w:id="173499994">
      <w:bodyDiv w:val="1"/>
      <w:marLeft w:val="0"/>
      <w:marRight w:val="0"/>
      <w:marTop w:val="0"/>
      <w:marBottom w:val="0"/>
      <w:divBdr>
        <w:top w:val="none" w:sz="0" w:space="0" w:color="auto"/>
        <w:left w:val="none" w:sz="0" w:space="0" w:color="auto"/>
        <w:bottom w:val="none" w:sz="0" w:space="0" w:color="auto"/>
        <w:right w:val="none" w:sz="0" w:space="0" w:color="auto"/>
      </w:divBdr>
    </w:div>
    <w:div w:id="180166773">
      <w:bodyDiv w:val="1"/>
      <w:marLeft w:val="0"/>
      <w:marRight w:val="0"/>
      <w:marTop w:val="0"/>
      <w:marBottom w:val="0"/>
      <w:divBdr>
        <w:top w:val="none" w:sz="0" w:space="0" w:color="auto"/>
        <w:left w:val="none" w:sz="0" w:space="0" w:color="auto"/>
        <w:bottom w:val="none" w:sz="0" w:space="0" w:color="auto"/>
        <w:right w:val="none" w:sz="0" w:space="0" w:color="auto"/>
      </w:divBdr>
    </w:div>
    <w:div w:id="196361418">
      <w:bodyDiv w:val="1"/>
      <w:marLeft w:val="0"/>
      <w:marRight w:val="0"/>
      <w:marTop w:val="0"/>
      <w:marBottom w:val="0"/>
      <w:divBdr>
        <w:top w:val="none" w:sz="0" w:space="0" w:color="auto"/>
        <w:left w:val="none" w:sz="0" w:space="0" w:color="auto"/>
        <w:bottom w:val="none" w:sz="0" w:space="0" w:color="auto"/>
        <w:right w:val="none" w:sz="0" w:space="0" w:color="auto"/>
      </w:divBdr>
    </w:div>
    <w:div w:id="199172544">
      <w:bodyDiv w:val="1"/>
      <w:marLeft w:val="0"/>
      <w:marRight w:val="0"/>
      <w:marTop w:val="0"/>
      <w:marBottom w:val="0"/>
      <w:divBdr>
        <w:top w:val="none" w:sz="0" w:space="0" w:color="auto"/>
        <w:left w:val="none" w:sz="0" w:space="0" w:color="auto"/>
        <w:bottom w:val="none" w:sz="0" w:space="0" w:color="auto"/>
        <w:right w:val="none" w:sz="0" w:space="0" w:color="auto"/>
      </w:divBdr>
    </w:div>
    <w:div w:id="200632552">
      <w:bodyDiv w:val="1"/>
      <w:marLeft w:val="0"/>
      <w:marRight w:val="0"/>
      <w:marTop w:val="0"/>
      <w:marBottom w:val="0"/>
      <w:divBdr>
        <w:top w:val="none" w:sz="0" w:space="0" w:color="auto"/>
        <w:left w:val="none" w:sz="0" w:space="0" w:color="auto"/>
        <w:bottom w:val="none" w:sz="0" w:space="0" w:color="auto"/>
        <w:right w:val="none" w:sz="0" w:space="0" w:color="auto"/>
      </w:divBdr>
    </w:div>
    <w:div w:id="210306150">
      <w:bodyDiv w:val="1"/>
      <w:marLeft w:val="0"/>
      <w:marRight w:val="0"/>
      <w:marTop w:val="0"/>
      <w:marBottom w:val="0"/>
      <w:divBdr>
        <w:top w:val="none" w:sz="0" w:space="0" w:color="auto"/>
        <w:left w:val="none" w:sz="0" w:space="0" w:color="auto"/>
        <w:bottom w:val="none" w:sz="0" w:space="0" w:color="auto"/>
        <w:right w:val="none" w:sz="0" w:space="0" w:color="auto"/>
      </w:divBdr>
    </w:div>
    <w:div w:id="251355833">
      <w:bodyDiv w:val="1"/>
      <w:marLeft w:val="0"/>
      <w:marRight w:val="0"/>
      <w:marTop w:val="0"/>
      <w:marBottom w:val="0"/>
      <w:divBdr>
        <w:top w:val="none" w:sz="0" w:space="0" w:color="auto"/>
        <w:left w:val="none" w:sz="0" w:space="0" w:color="auto"/>
        <w:bottom w:val="none" w:sz="0" w:space="0" w:color="auto"/>
        <w:right w:val="none" w:sz="0" w:space="0" w:color="auto"/>
      </w:divBdr>
    </w:div>
    <w:div w:id="254749290">
      <w:bodyDiv w:val="1"/>
      <w:marLeft w:val="0"/>
      <w:marRight w:val="0"/>
      <w:marTop w:val="0"/>
      <w:marBottom w:val="0"/>
      <w:divBdr>
        <w:top w:val="none" w:sz="0" w:space="0" w:color="auto"/>
        <w:left w:val="none" w:sz="0" w:space="0" w:color="auto"/>
        <w:bottom w:val="none" w:sz="0" w:space="0" w:color="auto"/>
        <w:right w:val="none" w:sz="0" w:space="0" w:color="auto"/>
      </w:divBdr>
      <w:divsChild>
        <w:div w:id="800611371">
          <w:marLeft w:val="0"/>
          <w:marRight w:val="0"/>
          <w:marTop w:val="0"/>
          <w:marBottom w:val="0"/>
          <w:divBdr>
            <w:top w:val="none" w:sz="0" w:space="0" w:color="auto"/>
            <w:left w:val="none" w:sz="0" w:space="0" w:color="auto"/>
            <w:bottom w:val="none" w:sz="0" w:space="0" w:color="auto"/>
            <w:right w:val="none" w:sz="0" w:space="0" w:color="auto"/>
          </w:divBdr>
          <w:divsChild>
            <w:div w:id="1342853083">
              <w:marLeft w:val="0"/>
              <w:marRight w:val="0"/>
              <w:marTop w:val="0"/>
              <w:marBottom w:val="0"/>
              <w:divBdr>
                <w:top w:val="none" w:sz="0" w:space="0" w:color="auto"/>
                <w:left w:val="none" w:sz="0" w:space="0" w:color="auto"/>
                <w:bottom w:val="none" w:sz="0" w:space="0" w:color="auto"/>
                <w:right w:val="none" w:sz="0" w:space="0" w:color="auto"/>
              </w:divBdr>
            </w:div>
            <w:div w:id="534388121">
              <w:marLeft w:val="0"/>
              <w:marRight w:val="0"/>
              <w:marTop w:val="0"/>
              <w:marBottom w:val="0"/>
              <w:divBdr>
                <w:top w:val="none" w:sz="0" w:space="0" w:color="auto"/>
                <w:left w:val="none" w:sz="0" w:space="0" w:color="auto"/>
                <w:bottom w:val="none" w:sz="0" w:space="0" w:color="auto"/>
                <w:right w:val="none" w:sz="0" w:space="0" w:color="auto"/>
              </w:divBdr>
            </w:div>
            <w:div w:id="17388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28767">
      <w:bodyDiv w:val="1"/>
      <w:marLeft w:val="0"/>
      <w:marRight w:val="0"/>
      <w:marTop w:val="0"/>
      <w:marBottom w:val="0"/>
      <w:divBdr>
        <w:top w:val="none" w:sz="0" w:space="0" w:color="auto"/>
        <w:left w:val="none" w:sz="0" w:space="0" w:color="auto"/>
        <w:bottom w:val="none" w:sz="0" w:space="0" w:color="auto"/>
        <w:right w:val="none" w:sz="0" w:space="0" w:color="auto"/>
      </w:divBdr>
      <w:divsChild>
        <w:div w:id="1782846356">
          <w:marLeft w:val="0"/>
          <w:marRight w:val="0"/>
          <w:marTop w:val="0"/>
          <w:marBottom w:val="0"/>
          <w:divBdr>
            <w:top w:val="none" w:sz="0" w:space="0" w:color="auto"/>
            <w:left w:val="none" w:sz="0" w:space="0" w:color="auto"/>
            <w:bottom w:val="none" w:sz="0" w:space="0" w:color="auto"/>
            <w:right w:val="none" w:sz="0" w:space="0" w:color="auto"/>
          </w:divBdr>
          <w:divsChild>
            <w:div w:id="801772698">
              <w:marLeft w:val="0"/>
              <w:marRight w:val="0"/>
              <w:marTop w:val="0"/>
              <w:marBottom w:val="0"/>
              <w:divBdr>
                <w:top w:val="none" w:sz="0" w:space="0" w:color="auto"/>
                <w:left w:val="none" w:sz="0" w:space="0" w:color="auto"/>
                <w:bottom w:val="none" w:sz="0" w:space="0" w:color="auto"/>
                <w:right w:val="none" w:sz="0" w:space="0" w:color="auto"/>
              </w:divBdr>
            </w:div>
            <w:div w:id="1810781346">
              <w:marLeft w:val="0"/>
              <w:marRight w:val="0"/>
              <w:marTop w:val="0"/>
              <w:marBottom w:val="0"/>
              <w:divBdr>
                <w:top w:val="none" w:sz="0" w:space="0" w:color="auto"/>
                <w:left w:val="none" w:sz="0" w:space="0" w:color="auto"/>
                <w:bottom w:val="none" w:sz="0" w:space="0" w:color="auto"/>
                <w:right w:val="none" w:sz="0" w:space="0" w:color="auto"/>
              </w:divBdr>
            </w:div>
            <w:div w:id="1805077907">
              <w:marLeft w:val="0"/>
              <w:marRight w:val="0"/>
              <w:marTop w:val="0"/>
              <w:marBottom w:val="0"/>
              <w:divBdr>
                <w:top w:val="none" w:sz="0" w:space="0" w:color="auto"/>
                <w:left w:val="none" w:sz="0" w:space="0" w:color="auto"/>
                <w:bottom w:val="none" w:sz="0" w:space="0" w:color="auto"/>
                <w:right w:val="none" w:sz="0" w:space="0" w:color="auto"/>
              </w:divBdr>
            </w:div>
            <w:div w:id="643391607">
              <w:marLeft w:val="0"/>
              <w:marRight w:val="0"/>
              <w:marTop w:val="0"/>
              <w:marBottom w:val="0"/>
              <w:divBdr>
                <w:top w:val="none" w:sz="0" w:space="0" w:color="auto"/>
                <w:left w:val="none" w:sz="0" w:space="0" w:color="auto"/>
                <w:bottom w:val="none" w:sz="0" w:space="0" w:color="auto"/>
                <w:right w:val="none" w:sz="0" w:space="0" w:color="auto"/>
              </w:divBdr>
            </w:div>
            <w:div w:id="1394161432">
              <w:marLeft w:val="0"/>
              <w:marRight w:val="0"/>
              <w:marTop w:val="0"/>
              <w:marBottom w:val="0"/>
              <w:divBdr>
                <w:top w:val="none" w:sz="0" w:space="0" w:color="auto"/>
                <w:left w:val="none" w:sz="0" w:space="0" w:color="auto"/>
                <w:bottom w:val="none" w:sz="0" w:space="0" w:color="auto"/>
                <w:right w:val="none" w:sz="0" w:space="0" w:color="auto"/>
              </w:divBdr>
            </w:div>
            <w:div w:id="9406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58365">
      <w:bodyDiv w:val="1"/>
      <w:marLeft w:val="0"/>
      <w:marRight w:val="0"/>
      <w:marTop w:val="0"/>
      <w:marBottom w:val="0"/>
      <w:divBdr>
        <w:top w:val="none" w:sz="0" w:space="0" w:color="auto"/>
        <w:left w:val="none" w:sz="0" w:space="0" w:color="auto"/>
        <w:bottom w:val="none" w:sz="0" w:space="0" w:color="auto"/>
        <w:right w:val="none" w:sz="0" w:space="0" w:color="auto"/>
      </w:divBdr>
      <w:divsChild>
        <w:div w:id="1001591606">
          <w:marLeft w:val="0"/>
          <w:marRight w:val="0"/>
          <w:marTop w:val="0"/>
          <w:marBottom w:val="0"/>
          <w:divBdr>
            <w:top w:val="none" w:sz="0" w:space="0" w:color="auto"/>
            <w:left w:val="none" w:sz="0" w:space="0" w:color="auto"/>
            <w:bottom w:val="none" w:sz="0" w:space="0" w:color="auto"/>
            <w:right w:val="none" w:sz="0" w:space="0" w:color="auto"/>
          </w:divBdr>
          <w:divsChild>
            <w:div w:id="1306928442">
              <w:marLeft w:val="0"/>
              <w:marRight w:val="0"/>
              <w:marTop w:val="0"/>
              <w:marBottom w:val="0"/>
              <w:divBdr>
                <w:top w:val="none" w:sz="0" w:space="0" w:color="auto"/>
                <w:left w:val="none" w:sz="0" w:space="0" w:color="auto"/>
                <w:bottom w:val="none" w:sz="0" w:space="0" w:color="auto"/>
                <w:right w:val="none" w:sz="0" w:space="0" w:color="auto"/>
              </w:divBdr>
            </w:div>
            <w:div w:id="6043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42881">
      <w:bodyDiv w:val="1"/>
      <w:marLeft w:val="0"/>
      <w:marRight w:val="0"/>
      <w:marTop w:val="0"/>
      <w:marBottom w:val="0"/>
      <w:divBdr>
        <w:top w:val="none" w:sz="0" w:space="0" w:color="auto"/>
        <w:left w:val="none" w:sz="0" w:space="0" w:color="auto"/>
        <w:bottom w:val="none" w:sz="0" w:space="0" w:color="auto"/>
        <w:right w:val="none" w:sz="0" w:space="0" w:color="auto"/>
      </w:divBdr>
    </w:div>
    <w:div w:id="296881215">
      <w:bodyDiv w:val="1"/>
      <w:marLeft w:val="0"/>
      <w:marRight w:val="0"/>
      <w:marTop w:val="0"/>
      <w:marBottom w:val="0"/>
      <w:divBdr>
        <w:top w:val="none" w:sz="0" w:space="0" w:color="auto"/>
        <w:left w:val="none" w:sz="0" w:space="0" w:color="auto"/>
        <w:bottom w:val="none" w:sz="0" w:space="0" w:color="auto"/>
        <w:right w:val="none" w:sz="0" w:space="0" w:color="auto"/>
      </w:divBdr>
      <w:divsChild>
        <w:div w:id="825509179">
          <w:marLeft w:val="0"/>
          <w:marRight w:val="0"/>
          <w:marTop w:val="0"/>
          <w:marBottom w:val="0"/>
          <w:divBdr>
            <w:top w:val="none" w:sz="0" w:space="0" w:color="auto"/>
            <w:left w:val="none" w:sz="0" w:space="0" w:color="auto"/>
            <w:bottom w:val="none" w:sz="0" w:space="0" w:color="auto"/>
            <w:right w:val="none" w:sz="0" w:space="0" w:color="auto"/>
          </w:divBdr>
          <w:divsChild>
            <w:div w:id="253906779">
              <w:marLeft w:val="0"/>
              <w:marRight w:val="0"/>
              <w:marTop w:val="0"/>
              <w:marBottom w:val="0"/>
              <w:divBdr>
                <w:top w:val="none" w:sz="0" w:space="0" w:color="auto"/>
                <w:left w:val="none" w:sz="0" w:space="0" w:color="auto"/>
                <w:bottom w:val="none" w:sz="0" w:space="0" w:color="auto"/>
                <w:right w:val="none" w:sz="0" w:space="0" w:color="auto"/>
              </w:divBdr>
            </w:div>
            <w:div w:id="5140625">
              <w:marLeft w:val="0"/>
              <w:marRight w:val="0"/>
              <w:marTop w:val="0"/>
              <w:marBottom w:val="0"/>
              <w:divBdr>
                <w:top w:val="none" w:sz="0" w:space="0" w:color="auto"/>
                <w:left w:val="none" w:sz="0" w:space="0" w:color="auto"/>
                <w:bottom w:val="none" w:sz="0" w:space="0" w:color="auto"/>
                <w:right w:val="none" w:sz="0" w:space="0" w:color="auto"/>
              </w:divBdr>
            </w:div>
            <w:div w:id="300959122">
              <w:marLeft w:val="0"/>
              <w:marRight w:val="0"/>
              <w:marTop w:val="0"/>
              <w:marBottom w:val="0"/>
              <w:divBdr>
                <w:top w:val="none" w:sz="0" w:space="0" w:color="auto"/>
                <w:left w:val="none" w:sz="0" w:space="0" w:color="auto"/>
                <w:bottom w:val="none" w:sz="0" w:space="0" w:color="auto"/>
                <w:right w:val="none" w:sz="0" w:space="0" w:color="auto"/>
              </w:divBdr>
            </w:div>
            <w:div w:id="330642456">
              <w:marLeft w:val="0"/>
              <w:marRight w:val="0"/>
              <w:marTop w:val="0"/>
              <w:marBottom w:val="0"/>
              <w:divBdr>
                <w:top w:val="none" w:sz="0" w:space="0" w:color="auto"/>
                <w:left w:val="none" w:sz="0" w:space="0" w:color="auto"/>
                <w:bottom w:val="none" w:sz="0" w:space="0" w:color="auto"/>
                <w:right w:val="none" w:sz="0" w:space="0" w:color="auto"/>
              </w:divBdr>
            </w:div>
            <w:div w:id="127826181">
              <w:marLeft w:val="0"/>
              <w:marRight w:val="0"/>
              <w:marTop w:val="0"/>
              <w:marBottom w:val="0"/>
              <w:divBdr>
                <w:top w:val="none" w:sz="0" w:space="0" w:color="auto"/>
                <w:left w:val="none" w:sz="0" w:space="0" w:color="auto"/>
                <w:bottom w:val="none" w:sz="0" w:space="0" w:color="auto"/>
                <w:right w:val="none" w:sz="0" w:space="0" w:color="auto"/>
              </w:divBdr>
            </w:div>
            <w:div w:id="1525361280">
              <w:marLeft w:val="0"/>
              <w:marRight w:val="0"/>
              <w:marTop w:val="0"/>
              <w:marBottom w:val="0"/>
              <w:divBdr>
                <w:top w:val="none" w:sz="0" w:space="0" w:color="auto"/>
                <w:left w:val="none" w:sz="0" w:space="0" w:color="auto"/>
                <w:bottom w:val="none" w:sz="0" w:space="0" w:color="auto"/>
                <w:right w:val="none" w:sz="0" w:space="0" w:color="auto"/>
              </w:divBdr>
            </w:div>
            <w:div w:id="312177713">
              <w:marLeft w:val="0"/>
              <w:marRight w:val="0"/>
              <w:marTop w:val="0"/>
              <w:marBottom w:val="0"/>
              <w:divBdr>
                <w:top w:val="none" w:sz="0" w:space="0" w:color="auto"/>
                <w:left w:val="none" w:sz="0" w:space="0" w:color="auto"/>
                <w:bottom w:val="none" w:sz="0" w:space="0" w:color="auto"/>
                <w:right w:val="none" w:sz="0" w:space="0" w:color="auto"/>
              </w:divBdr>
            </w:div>
            <w:div w:id="642739502">
              <w:marLeft w:val="0"/>
              <w:marRight w:val="0"/>
              <w:marTop w:val="0"/>
              <w:marBottom w:val="0"/>
              <w:divBdr>
                <w:top w:val="none" w:sz="0" w:space="0" w:color="auto"/>
                <w:left w:val="none" w:sz="0" w:space="0" w:color="auto"/>
                <w:bottom w:val="none" w:sz="0" w:space="0" w:color="auto"/>
                <w:right w:val="none" w:sz="0" w:space="0" w:color="auto"/>
              </w:divBdr>
            </w:div>
            <w:div w:id="692390087">
              <w:marLeft w:val="0"/>
              <w:marRight w:val="0"/>
              <w:marTop w:val="0"/>
              <w:marBottom w:val="0"/>
              <w:divBdr>
                <w:top w:val="none" w:sz="0" w:space="0" w:color="auto"/>
                <w:left w:val="none" w:sz="0" w:space="0" w:color="auto"/>
                <w:bottom w:val="none" w:sz="0" w:space="0" w:color="auto"/>
                <w:right w:val="none" w:sz="0" w:space="0" w:color="auto"/>
              </w:divBdr>
            </w:div>
            <w:div w:id="1237087457">
              <w:marLeft w:val="0"/>
              <w:marRight w:val="0"/>
              <w:marTop w:val="0"/>
              <w:marBottom w:val="0"/>
              <w:divBdr>
                <w:top w:val="none" w:sz="0" w:space="0" w:color="auto"/>
                <w:left w:val="none" w:sz="0" w:space="0" w:color="auto"/>
                <w:bottom w:val="none" w:sz="0" w:space="0" w:color="auto"/>
                <w:right w:val="none" w:sz="0" w:space="0" w:color="auto"/>
              </w:divBdr>
            </w:div>
            <w:div w:id="213783662">
              <w:marLeft w:val="0"/>
              <w:marRight w:val="0"/>
              <w:marTop w:val="0"/>
              <w:marBottom w:val="0"/>
              <w:divBdr>
                <w:top w:val="none" w:sz="0" w:space="0" w:color="auto"/>
                <w:left w:val="none" w:sz="0" w:space="0" w:color="auto"/>
                <w:bottom w:val="none" w:sz="0" w:space="0" w:color="auto"/>
                <w:right w:val="none" w:sz="0" w:space="0" w:color="auto"/>
              </w:divBdr>
            </w:div>
            <w:div w:id="1371493666">
              <w:marLeft w:val="0"/>
              <w:marRight w:val="0"/>
              <w:marTop w:val="0"/>
              <w:marBottom w:val="0"/>
              <w:divBdr>
                <w:top w:val="none" w:sz="0" w:space="0" w:color="auto"/>
                <w:left w:val="none" w:sz="0" w:space="0" w:color="auto"/>
                <w:bottom w:val="none" w:sz="0" w:space="0" w:color="auto"/>
                <w:right w:val="none" w:sz="0" w:space="0" w:color="auto"/>
              </w:divBdr>
            </w:div>
            <w:div w:id="498614401">
              <w:marLeft w:val="0"/>
              <w:marRight w:val="0"/>
              <w:marTop w:val="0"/>
              <w:marBottom w:val="0"/>
              <w:divBdr>
                <w:top w:val="none" w:sz="0" w:space="0" w:color="auto"/>
                <w:left w:val="none" w:sz="0" w:space="0" w:color="auto"/>
                <w:bottom w:val="none" w:sz="0" w:space="0" w:color="auto"/>
                <w:right w:val="none" w:sz="0" w:space="0" w:color="auto"/>
              </w:divBdr>
            </w:div>
            <w:div w:id="840317429">
              <w:marLeft w:val="0"/>
              <w:marRight w:val="0"/>
              <w:marTop w:val="0"/>
              <w:marBottom w:val="0"/>
              <w:divBdr>
                <w:top w:val="none" w:sz="0" w:space="0" w:color="auto"/>
                <w:left w:val="none" w:sz="0" w:space="0" w:color="auto"/>
                <w:bottom w:val="none" w:sz="0" w:space="0" w:color="auto"/>
                <w:right w:val="none" w:sz="0" w:space="0" w:color="auto"/>
              </w:divBdr>
            </w:div>
            <w:div w:id="275212431">
              <w:marLeft w:val="0"/>
              <w:marRight w:val="0"/>
              <w:marTop w:val="0"/>
              <w:marBottom w:val="0"/>
              <w:divBdr>
                <w:top w:val="none" w:sz="0" w:space="0" w:color="auto"/>
                <w:left w:val="none" w:sz="0" w:space="0" w:color="auto"/>
                <w:bottom w:val="none" w:sz="0" w:space="0" w:color="auto"/>
                <w:right w:val="none" w:sz="0" w:space="0" w:color="auto"/>
              </w:divBdr>
            </w:div>
            <w:div w:id="1711027737">
              <w:marLeft w:val="0"/>
              <w:marRight w:val="0"/>
              <w:marTop w:val="0"/>
              <w:marBottom w:val="0"/>
              <w:divBdr>
                <w:top w:val="none" w:sz="0" w:space="0" w:color="auto"/>
                <w:left w:val="none" w:sz="0" w:space="0" w:color="auto"/>
                <w:bottom w:val="none" w:sz="0" w:space="0" w:color="auto"/>
                <w:right w:val="none" w:sz="0" w:space="0" w:color="auto"/>
              </w:divBdr>
            </w:div>
            <w:div w:id="1667241715">
              <w:marLeft w:val="0"/>
              <w:marRight w:val="0"/>
              <w:marTop w:val="0"/>
              <w:marBottom w:val="0"/>
              <w:divBdr>
                <w:top w:val="none" w:sz="0" w:space="0" w:color="auto"/>
                <w:left w:val="none" w:sz="0" w:space="0" w:color="auto"/>
                <w:bottom w:val="none" w:sz="0" w:space="0" w:color="auto"/>
                <w:right w:val="none" w:sz="0" w:space="0" w:color="auto"/>
              </w:divBdr>
            </w:div>
            <w:div w:id="1814717668">
              <w:marLeft w:val="0"/>
              <w:marRight w:val="0"/>
              <w:marTop w:val="0"/>
              <w:marBottom w:val="0"/>
              <w:divBdr>
                <w:top w:val="none" w:sz="0" w:space="0" w:color="auto"/>
                <w:left w:val="none" w:sz="0" w:space="0" w:color="auto"/>
                <w:bottom w:val="none" w:sz="0" w:space="0" w:color="auto"/>
                <w:right w:val="none" w:sz="0" w:space="0" w:color="auto"/>
              </w:divBdr>
            </w:div>
            <w:div w:id="366295267">
              <w:marLeft w:val="0"/>
              <w:marRight w:val="0"/>
              <w:marTop w:val="0"/>
              <w:marBottom w:val="0"/>
              <w:divBdr>
                <w:top w:val="none" w:sz="0" w:space="0" w:color="auto"/>
                <w:left w:val="none" w:sz="0" w:space="0" w:color="auto"/>
                <w:bottom w:val="none" w:sz="0" w:space="0" w:color="auto"/>
                <w:right w:val="none" w:sz="0" w:space="0" w:color="auto"/>
              </w:divBdr>
            </w:div>
            <w:div w:id="1817600341">
              <w:marLeft w:val="0"/>
              <w:marRight w:val="0"/>
              <w:marTop w:val="0"/>
              <w:marBottom w:val="0"/>
              <w:divBdr>
                <w:top w:val="none" w:sz="0" w:space="0" w:color="auto"/>
                <w:left w:val="none" w:sz="0" w:space="0" w:color="auto"/>
                <w:bottom w:val="none" w:sz="0" w:space="0" w:color="auto"/>
                <w:right w:val="none" w:sz="0" w:space="0" w:color="auto"/>
              </w:divBdr>
            </w:div>
            <w:div w:id="450904043">
              <w:marLeft w:val="0"/>
              <w:marRight w:val="0"/>
              <w:marTop w:val="0"/>
              <w:marBottom w:val="0"/>
              <w:divBdr>
                <w:top w:val="none" w:sz="0" w:space="0" w:color="auto"/>
                <w:left w:val="none" w:sz="0" w:space="0" w:color="auto"/>
                <w:bottom w:val="none" w:sz="0" w:space="0" w:color="auto"/>
                <w:right w:val="none" w:sz="0" w:space="0" w:color="auto"/>
              </w:divBdr>
            </w:div>
            <w:div w:id="1147939225">
              <w:marLeft w:val="0"/>
              <w:marRight w:val="0"/>
              <w:marTop w:val="0"/>
              <w:marBottom w:val="0"/>
              <w:divBdr>
                <w:top w:val="none" w:sz="0" w:space="0" w:color="auto"/>
                <w:left w:val="none" w:sz="0" w:space="0" w:color="auto"/>
                <w:bottom w:val="none" w:sz="0" w:space="0" w:color="auto"/>
                <w:right w:val="none" w:sz="0" w:space="0" w:color="auto"/>
              </w:divBdr>
            </w:div>
            <w:div w:id="1737706925">
              <w:marLeft w:val="0"/>
              <w:marRight w:val="0"/>
              <w:marTop w:val="0"/>
              <w:marBottom w:val="0"/>
              <w:divBdr>
                <w:top w:val="none" w:sz="0" w:space="0" w:color="auto"/>
                <w:left w:val="none" w:sz="0" w:space="0" w:color="auto"/>
                <w:bottom w:val="none" w:sz="0" w:space="0" w:color="auto"/>
                <w:right w:val="none" w:sz="0" w:space="0" w:color="auto"/>
              </w:divBdr>
            </w:div>
            <w:div w:id="331765310">
              <w:marLeft w:val="0"/>
              <w:marRight w:val="0"/>
              <w:marTop w:val="0"/>
              <w:marBottom w:val="0"/>
              <w:divBdr>
                <w:top w:val="none" w:sz="0" w:space="0" w:color="auto"/>
                <w:left w:val="none" w:sz="0" w:space="0" w:color="auto"/>
                <w:bottom w:val="none" w:sz="0" w:space="0" w:color="auto"/>
                <w:right w:val="none" w:sz="0" w:space="0" w:color="auto"/>
              </w:divBdr>
            </w:div>
            <w:div w:id="784806577">
              <w:marLeft w:val="0"/>
              <w:marRight w:val="0"/>
              <w:marTop w:val="0"/>
              <w:marBottom w:val="0"/>
              <w:divBdr>
                <w:top w:val="none" w:sz="0" w:space="0" w:color="auto"/>
                <w:left w:val="none" w:sz="0" w:space="0" w:color="auto"/>
                <w:bottom w:val="none" w:sz="0" w:space="0" w:color="auto"/>
                <w:right w:val="none" w:sz="0" w:space="0" w:color="auto"/>
              </w:divBdr>
            </w:div>
            <w:div w:id="1275597094">
              <w:marLeft w:val="0"/>
              <w:marRight w:val="0"/>
              <w:marTop w:val="0"/>
              <w:marBottom w:val="0"/>
              <w:divBdr>
                <w:top w:val="none" w:sz="0" w:space="0" w:color="auto"/>
                <w:left w:val="none" w:sz="0" w:space="0" w:color="auto"/>
                <w:bottom w:val="none" w:sz="0" w:space="0" w:color="auto"/>
                <w:right w:val="none" w:sz="0" w:space="0" w:color="auto"/>
              </w:divBdr>
            </w:div>
            <w:div w:id="1739592161">
              <w:marLeft w:val="0"/>
              <w:marRight w:val="0"/>
              <w:marTop w:val="0"/>
              <w:marBottom w:val="0"/>
              <w:divBdr>
                <w:top w:val="none" w:sz="0" w:space="0" w:color="auto"/>
                <w:left w:val="none" w:sz="0" w:space="0" w:color="auto"/>
                <w:bottom w:val="none" w:sz="0" w:space="0" w:color="auto"/>
                <w:right w:val="none" w:sz="0" w:space="0" w:color="auto"/>
              </w:divBdr>
            </w:div>
            <w:div w:id="2138988983">
              <w:marLeft w:val="0"/>
              <w:marRight w:val="0"/>
              <w:marTop w:val="0"/>
              <w:marBottom w:val="0"/>
              <w:divBdr>
                <w:top w:val="none" w:sz="0" w:space="0" w:color="auto"/>
                <w:left w:val="none" w:sz="0" w:space="0" w:color="auto"/>
                <w:bottom w:val="none" w:sz="0" w:space="0" w:color="auto"/>
                <w:right w:val="none" w:sz="0" w:space="0" w:color="auto"/>
              </w:divBdr>
            </w:div>
            <w:div w:id="1358236636">
              <w:marLeft w:val="0"/>
              <w:marRight w:val="0"/>
              <w:marTop w:val="0"/>
              <w:marBottom w:val="0"/>
              <w:divBdr>
                <w:top w:val="none" w:sz="0" w:space="0" w:color="auto"/>
                <w:left w:val="none" w:sz="0" w:space="0" w:color="auto"/>
                <w:bottom w:val="none" w:sz="0" w:space="0" w:color="auto"/>
                <w:right w:val="none" w:sz="0" w:space="0" w:color="auto"/>
              </w:divBdr>
            </w:div>
            <w:div w:id="38286826">
              <w:marLeft w:val="0"/>
              <w:marRight w:val="0"/>
              <w:marTop w:val="0"/>
              <w:marBottom w:val="0"/>
              <w:divBdr>
                <w:top w:val="none" w:sz="0" w:space="0" w:color="auto"/>
                <w:left w:val="none" w:sz="0" w:space="0" w:color="auto"/>
                <w:bottom w:val="none" w:sz="0" w:space="0" w:color="auto"/>
                <w:right w:val="none" w:sz="0" w:space="0" w:color="auto"/>
              </w:divBdr>
            </w:div>
            <w:div w:id="1774590220">
              <w:marLeft w:val="0"/>
              <w:marRight w:val="0"/>
              <w:marTop w:val="0"/>
              <w:marBottom w:val="0"/>
              <w:divBdr>
                <w:top w:val="none" w:sz="0" w:space="0" w:color="auto"/>
                <w:left w:val="none" w:sz="0" w:space="0" w:color="auto"/>
                <w:bottom w:val="none" w:sz="0" w:space="0" w:color="auto"/>
                <w:right w:val="none" w:sz="0" w:space="0" w:color="auto"/>
              </w:divBdr>
            </w:div>
            <w:div w:id="2078941478">
              <w:marLeft w:val="0"/>
              <w:marRight w:val="0"/>
              <w:marTop w:val="0"/>
              <w:marBottom w:val="0"/>
              <w:divBdr>
                <w:top w:val="none" w:sz="0" w:space="0" w:color="auto"/>
                <w:left w:val="none" w:sz="0" w:space="0" w:color="auto"/>
                <w:bottom w:val="none" w:sz="0" w:space="0" w:color="auto"/>
                <w:right w:val="none" w:sz="0" w:space="0" w:color="auto"/>
              </w:divBdr>
            </w:div>
            <w:div w:id="779495589">
              <w:marLeft w:val="0"/>
              <w:marRight w:val="0"/>
              <w:marTop w:val="0"/>
              <w:marBottom w:val="0"/>
              <w:divBdr>
                <w:top w:val="none" w:sz="0" w:space="0" w:color="auto"/>
                <w:left w:val="none" w:sz="0" w:space="0" w:color="auto"/>
                <w:bottom w:val="none" w:sz="0" w:space="0" w:color="auto"/>
                <w:right w:val="none" w:sz="0" w:space="0" w:color="auto"/>
              </w:divBdr>
            </w:div>
            <w:div w:id="1196967265">
              <w:marLeft w:val="0"/>
              <w:marRight w:val="0"/>
              <w:marTop w:val="0"/>
              <w:marBottom w:val="0"/>
              <w:divBdr>
                <w:top w:val="none" w:sz="0" w:space="0" w:color="auto"/>
                <w:left w:val="none" w:sz="0" w:space="0" w:color="auto"/>
                <w:bottom w:val="none" w:sz="0" w:space="0" w:color="auto"/>
                <w:right w:val="none" w:sz="0" w:space="0" w:color="auto"/>
              </w:divBdr>
            </w:div>
            <w:div w:id="860633558">
              <w:marLeft w:val="0"/>
              <w:marRight w:val="0"/>
              <w:marTop w:val="0"/>
              <w:marBottom w:val="0"/>
              <w:divBdr>
                <w:top w:val="none" w:sz="0" w:space="0" w:color="auto"/>
                <w:left w:val="none" w:sz="0" w:space="0" w:color="auto"/>
                <w:bottom w:val="none" w:sz="0" w:space="0" w:color="auto"/>
                <w:right w:val="none" w:sz="0" w:space="0" w:color="auto"/>
              </w:divBdr>
            </w:div>
            <w:div w:id="1816336126">
              <w:marLeft w:val="0"/>
              <w:marRight w:val="0"/>
              <w:marTop w:val="0"/>
              <w:marBottom w:val="0"/>
              <w:divBdr>
                <w:top w:val="none" w:sz="0" w:space="0" w:color="auto"/>
                <w:left w:val="none" w:sz="0" w:space="0" w:color="auto"/>
                <w:bottom w:val="none" w:sz="0" w:space="0" w:color="auto"/>
                <w:right w:val="none" w:sz="0" w:space="0" w:color="auto"/>
              </w:divBdr>
            </w:div>
            <w:div w:id="715081407">
              <w:marLeft w:val="0"/>
              <w:marRight w:val="0"/>
              <w:marTop w:val="0"/>
              <w:marBottom w:val="0"/>
              <w:divBdr>
                <w:top w:val="none" w:sz="0" w:space="0" w:color="auto"/>
                <w:left w:val="none" w:sz="0" w:space="0" w:color="auto"/>
                <w:bottom w:val="none" w:sz="0" w:space="0" w:color="auto"/>
                <w:right w:val="none" w:sz="0" w:space="0" w:color="auto"/>
              </w:divBdr>
            </w:div>
            <w:div w:id="579094567">
              <w:marLeft w:val="0"/>
              <w:marRight w:val="0"/>
              <w:marTop w:val="0"/>
              <w:marBottom w:val="0"/>
              <w:divBdr>
                <w:top w:val="none" w:sz="0" w:space="0" w:color="auto"/>
                <w:left w:val="none" w:sz="0" w:space="0" w:color="auto"/>
                <w:bottom w:val="none" w:sz="0" w:space="0" w:color="auto"/>
                <w:right w:val="none" w:sz="0" w:space="0" w:color="auto"/>
              </w:divBdr>
            </w:div>
            <w:div w:id="276569115">
              <w:marLeft w:val="0"/>
              <w:marRight w:val="0"/>
              <w:marTop w:val="0"/>
              <w:marBottom w:val="0"/>
              <w:divBdr>
                <w:top w:val="none" w:sz="0" w:space="0" w:color="auto"/>
                <w:left w:val="none" w:sz="0" w:space="0" w:color="auto"/>
                <w:bottom w:val="none" w:sz="0" w:space="0" w:color="auto"/>
                <w:right w:val="none" w:sz="0" w:space="0" w:color="auto"/>
              </w:divBdr>
            </w:div>
            <w:div w:id="1478841036">
              <w:marLeft w:val="0"/>
              <w:marRight w:val="0"/>
              <w:marTop w:val="0"/>
              <w:marBottom w:val="0"/>
              <w:divBdr>
                <w:top w:val="none" w:sz="0" w:space="0" w:color="auto"/>
                <w:left w:val="none" w:sz="0" w:space="0" w:color="auto"/>
                <w:bottom w:val="none" w:sz="0" w:space="0" w:color="auto"/>
                <w:right w:val="none" w:sz="0" w:space="0" w:color="auto"/>
              </w:divBdr>
            </w:div>
            <w:div w:id="165679316">
              <w:marLeft w:val="0"/>
              <w:marRight w:val="0"/>
              <w:marTop w:val="0"/>
              <w:marBottom w:val="0"/>
              <w:divBdr>
                <w:top w:val="none" w:sz="0" w:space="0" w:color="auto"/>
                <w:left w:val="none" w:sz="0" w:space="0" w:color="auto"/>
                <w:bottom w:val="none" w:sz="0" w:space="0" w:color="auto"/>
                <w:right w:val="none" w:sz="0" w:space="0" w:color="auto"/>
              </w:divBdr>
            </w:div>
            <w:div w:id="295796434">
              <w:marLeft w:val="0"/>
              <w:marRight w:val="0"/>
              <w:marTop w:val="0"/>
              <w:marBottom w:val="0"/>
              <w:divBdr>
                <w:top w:val="none" w:sz="0" w:space="0" w:color="auto"/>
                <w:left w:val="none" w:sz="0" w:space="0" w:color="auto"/>
                <w:bottom w:val="none" w:sz="0" w:space="0" w:color="auto"/>
                <w:right w:val="none" w:sz="0" w:space="0" w:color="auto"/>
              </w:divBdr>
            </w:div>
            <w:div w:id="1863008632">
              <w:marLeft w:val="0"/>
              <w:marRight w:val="0"/>
              <w:marTop w:val="0"/>
              <w:marBottom w:val="0"/>
              <w:divBdr>
                <w:top w:val="none" w:sz="0" w:space="0" w:color="auto"/>
                <w:left w:val="none" w:sz="0" w:space="0" w:color="auto"/>
                <w:bottom w:val="none" w:sz="0" w:space="0" w:color="auto"/>
                <w:right w:val="none" w:sz="0" w:space="0" w:color="auto"/>
              </w:divBdr>
            </w:div>
            <w:div w:id="666709212">
              <w:marLeft w:val="0"/>
              <w:marRight w:val="0"/>
              <w:marTop w:val="0"/>
              <w:marBottom w:val="0"/>
              <w:divBdr>
                <w:top w:val="none" w:sz="0" w:space="0" w:color="auto"/>
                <w:left w:val="none" w:sz="0" w:space="0" w:color="auto"/>
                <w:bottom w:val="none" w:sz="0" w:space="0" w:color="auto"/>
                <w:right w:val="none" w:sz="0" w:space="0" w:color="auto"/>
              </w:divBdr>
            </w:div>
            <w:div w:id="4378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25116">
      <w:bodyDiv w:val="1"/>
      <w:marLeft w:val="0"/>
      <w:marRight w:val="0"/>
      <w:marTop w:val="0"/>
      <w:marBottom w:val="0"/>
      <w:divBdr>
        <w:top w:val="none" w:sz="0" w:space="0" w:color="auto"/>
        <w:left w:val="none" w:sz="0" w:space="0" w:color="auto"/>
        <w:bottom w:val="none" w:sz="0" w:space="0" w:color="auto"/>
        <w:right w:val="none" w:sz="0" w:space="0" w:color="auto"/>
      </w:divBdr>
    </w:div>
    <w:div w:id="321082525">
      <w:bodyDiv w:val="1"/>
      <w:marLeft w:val="0"/>
      <w:marRight w:val="0"/>
      <w:marTop w:val="0"/>
      <w:marBottom w:val="0"/>
      <w:divBdr>
        <w:top w:val="none" w:sz="0" w:space="0" w:color="auto"/>
        <w:left w:val="none" w:sz="0" w:space="0" w:color="auto"/>
        <w:bottom w:val="none" w:sz="0" w:space="0" w:color="auto"/>
        <w:right w:val="none" w:sz="0" w:space="0" w:color="auto"/>
      </w:divBdr>
    </w:div>
    <w:div w:id="332489613">
      <w:bodyDiv w:val="1"/>
      <w:marLeft w:val="0"/>
      <w:marRight w:val="0"/>
      <w:marTop w:val="0"/>
      <w:marBottom w:val="0"/>
      <w:divBdr>
        <w:top w:val="none" w:sz="0" w:space="0" w:color="auto"/>
        <w:left w:val="none" w:sz="0" w:space="0" w:color="auto"/>
        <w:bottom w:val="none" w:sz="0" w:space="0" w:color="auto"/>
        <w:right w:val="none" w:sz="0" w:space="0" w:color="auto"/>
      </w:divBdr>
    </w:div>
    <w:div w:id="345058016">
      <w:bodyDiv w:val="1"/>
      <w:marLeft w:val="0"/>
      <w:marRight w:val="0"/>
      <w:marTop w:val="0"/>
      <w:marBottom w:val="0"/>
      <w:divBdr>
        <w:top w:val="none" w:sz="0" w:space="0" w:color="auto"/>
        <w:left w:val="none" w:sz="0" w:space="0" w:color="auto"/>
        <w:bottom w:val="none" w:sz="0" w:space="0" w:color="auto"/>
        <w:right w:val="none" w:sz="0" w:space="0" w:color="auto"/>
      </w:divBdr>
    </w:div>
    <w:div w:id="351154663">
      <w:bodyDiv w:val="1"/>
      <w:marLeft w:val="0"/>
      <w:marRight w:val="0"/>
      <w:marTop w:val="0"/>
      <w:marBottom w:val="0"/>
      <w:divBdr>
        <w:top w:val="none" w:sz="0" w:space="0" w:color="auto"/>
        <w:left w:val="none" w:sz="0" w:space="0" w:color="auto"/>
        <w:bottom w:val="none" w:sz="0" w:space="0" w:color="auto"/>
        <w:right w:val="none" w:sz="0" w:space="0" w:color="auto"/>
      </w:divBdr>
    </w:div>
    <w:div w:id="353965407">
      <w:bodyDiv w:val="1"/>
      <w:marLeft w:val="0"/>
      <w:marRight w:val="0"/>
      <w:marTop w:val="0"/>
      <w:marBottom w:val="0"/>
      <w:divBdr>
        <w:top w:val="none" w:sz="0" w:space="0" w:color="auto"/>
        <w:left w:val="none" w:sz="0" w:space="0" w:color="auto"/>
        <w:bottom w:val="none" w:sz="0" w:space="0" w:color="auto"/>
        <w:right w:val="none" w:sz="0" w:space="0" w:color="auto"/>
      </w:divBdr>
    </w:div>
    <w:div w:id="387193445">
      <w:bodyDiv w:val="1"/>
      <w:marLeft w:val="0"/>
      <w:marRight w:val="0"/>
      <w:marTop w:val="0"/>
      <w:marBottom w:val="0"/>
      <w:divBdr>
        <w:top w:val="none" w:sz="0" w:space="0" w:color="auto"/>
        <w:left w:val="none" w:sz="0" w:space="0" w:color="auto"/>
        <w:bottom w:val="none" w:sz="0" w:space="0" w:color="auto"/>
        <w:right w:val="none" w:sz="0" w:space="0" w:color="auto"/>
      </w:divBdr>
    </w:div>
    <w:div w:id="395401152">
      <w:bodyDiv w:val="1"/>
      <w:marLeft w:val="0"/>
      <w:marRight w:val="0"/>
      <w:marTop w:val="0"/>
      <w:marBottom w:val="0"/>
      <w:divBdr>
        <w:top w:val="none" w:sz="0" w:space="0" w:color="auto"/>
        <w:left w:val="none" w:sz="0" w:space="0" w:color="auto"/>
        <w:bottom w:val="none" w:sz="0" w:space="0" w:color="auto"/>
        <w:right w:val="none" w:sz="0" w:space="0" w:color="auto"/>
      </w:divBdr>
    </w:div>
    <w:div w:id="427848643">
      <w:bodyDiv w:val="1"/>
      <w:marLeft w:val="0"/>
      <w:marRight w:val="0"/>
      <w:marTop w:val="0"/>
      <w:marBottom w:val="0"/>
      <w:divBdr>
        <w:top w:val="none" w:sz="0" w:space="0" w:color="auto"/>
        <w:left w:val="none" w:sz="0" w:space="0" w:color="auto"/>
        <w:bottom w:val="none" w:sz="0" w:space="0" w:color="auto"/>
        <w:right w:val="none" w:sz="0" w:space="0" w:color="auto"/>
      </w:divBdr>
    </w:div>
    <w:div w:id="457457514">
      <w:bodyDiv w:val="1"/>
      <w:marLeft w:val="0"/>
      <w:marRight w:val="0"/>
      <w:marTop w:val="0"/>
      <w:marBottom w:val="0"/>
      <w:divBdr>
        <w:top w:val="none" w:sz="0" w:space="0" w:color="auto"/>
        <w:left w:val="none" w:sz="0" w:space="0" w:color="auto"/>
        <w:bottom w:val="none" w:sz="0" w:space="0" w:color="auto"/>
        <w:right w:val="none" w:sz="0" w:space="0" w:color="auto"/>
      </w:divBdr>
      <w:divsChild>
        <w:div w:id="569735864">
          <w:marLeft w:val="0"/>
          <w:marRight w:val="0"/>
          <w:marTop w:val="0"/>
          <w:marBottom w:val="0"/>
          <w:divBdr>
            <w:top w:val="none" w:sz="0" w:space="0" w:color="auto"/>
            <w:left w:val="none" w:sz="0" w:space="0" w:color="auto"/>
            <w:bottom w:val="none" w:sz="0" w:space="0" w:color="auto"/>
            <w:right w:val="none" w:sz="0" w:space="0" w:color="auto"/>
          </w:divBdr>
          <w:divsChild>
            <w:div w:id="249046065">
              <w:marLeft w:val="0"/>
              <w:marRight w:val="0"/>
              <w:marTop w:val="0"/>
              <w:marBottom w:val="0"/>
              <w:divBdr>
                <w:top w:val="none" w:sz="0" w:space="0" w:color="auto"/>
                <w:left w:val="none" w:sz="0" w:space="0" w:color="auto"/>
                <w:bottom w:val="none" w:sz="0" w:space="0" w:color="auto"/>
                <w:right w:val="none" w:sz="0" w:space="0" w:color="auto"/>
              </w:divBdr>
            </w:div>
            <w:div w:id="1983656214">
              <w:marLeft w:val="0"/>
              <w:marRight w:val="0"/>
              <w:marTop w:val="0"/>
              <w:marBottom w:val="0"/>
              <w:divBdr>
                <w:top w:val="none" w:sz="0" w:space="0" w:color="auto"/>
                <w:left w:val="none" w:sz="0" w:space="0" w:color="auto"/>
                <w:bottom w:val="none" w:sz="0" w:space="0" w:color="auto"/>
                <w:right w:val="none" w:sz="0" w:space="0" w:color="auto"/>
              </w:divBdr>
            </w:div>
            <w:div w:id="632911333">
              <w:marLeft w:val="0"/>
              <w:marRight w:val="0"/>
              <w:marTop w:val="0"/>
              <w:marBottom w:val="0"/>
              <w:divBdr>
                <w:top w:val="none" w:sz="0" w:space="0" w:color="auto"/>
                <w:left w:val="none" w:sz="0" w:space="0" w:color="auto"/>
                <w:bottom w:val="none" w:sz="0" w:space="0" w:color="auto"/>
                <w:right w:val="none" w:sz="0" w:space="0" w:color="auto"/>
              </w:divBdr>
            </w:div>
            <w:div w:id="1783526357">
              <w:marLeft w:val="0"/>
              <w:marRight w:val="0"/>
              <w:marTop w:val="0"/>
              <w:marBottom w:val="0"/>
              <w:divBdr>
                <w:top w:val="none" w:sz="0" w:space="0" w:color="auto"/>
                <w:left w:val="none" w:sz="0" w:space="0" w:color="auto"/>
                <w:bottom w:val="none" w:sz="0" w:space="0" w:color="auto"/>
                <w:right w:val="none" w:sz="0" w:space="0" w:color="auto"/>
              </w:divBdr>
            </w:div>
            <w:div w:id="167349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20975">
      <w:bodyDiv w:val="1"/>
      <w:marLeft w:val="0"/>
      <w:marRight w:val="0"/>
      <w:marTop w:val="0"/>
      <w:marBottom w:val="0"/>
      <w:divBdr>
        <w:top w:val="none" w:sz="0" w:space="0" w:color="auto"/>
        <w:left w:val="none" w:sz="0" w:space="0" w:color="auto"/>
        <w:bottom w:val="none" w:sz="0" w:space="0" w:color="auto"/>
        <w:right w:val="none" w:sz="0" w:space="0" w:color="auto"/>
      </w:divBdr>
    </w:div>
    <w:div w:id="505175609">
      <w:bodyDiv w:val="1"/>
      <w:marLeft w:val="0"/>
      <w:marRight w:val="0"/>
      <w:marTop w:val="0"/>
      <w:marBottom w:val="0"/>
      <w:divBdr>
        <w:top w:val="none" w:sz="0" w:space="0" w:color="auto"/>
        <w:left w:val="none" w:sz="0" w:space="0" w:color="auto"/>
        <w:bottom w:val="none" w:sz="0" w:space="0" w:color="auto"/>
        <w:right w:val="none" w:sz="0" w:space="0" w:color="auto"/>
      </w:divBdr>
    </w:div>
    <w:div w:id="506557943">
      <w:bodyDiv w:val="1"/>
      <w:marLeft w:val="0"/>
      <w:marRight w:val="0"/>
      <w:marTop w:val="0"/>
      <w:marBottom w:val="0"/>
      <w:divBdr>
        <w:top w:val="none" w:sz="0" w:space="0" w:color="auto"/>
        <w:left w:val="none" w:sz="0" w:space="0" w:color="auto"/>
        <w:bottom w:val="none" w:sz="0" w:space="0" w:color="auto"/>
        <w:right w:val="none" w:sz="0" w:space="0" w:color="auto"/>
      </w:divBdr>
    </w:div>
    <w:div w:id="509679911">
      <w:bodyDiv w:val="1"/>
      <w:marLeft w:val="0"/>
      <w:marRight w:val="0"/>
      <w:marTop w:val="0"/>
      <w:marBottom w:val="0"/>
      <w:divBdr>
        <w:top w:val="none" w:sz="0" w:space="0" w:color="auto"/>
        <w:left w:val="none" w:sz="0" w:space="0" w:color="auto"/>
        <w:bottom w:val="none" w:sz="0" w:space="0" w:color="auto"/>
        <w:right w:val="none" w:sz="0" w:space="0" w:color="auto"/>
      </w:divBdr>
      <w:divsChild>
        <w:div w:id="2019505343">
          <w:marLeft w:val="0"/>
          <w:marRight w:val="0"/>
          <w:marTop w:val="0"/>
          <w:marBottom w:val="0"/>
          <w:divBdr>
            <w:top w:val="none" w:sz="0" w:space="0" w:color="auto"/>
            <w:left w:val="none" w:sz="0" w:space="0" w:color="auto"/>
            <w:bottom w:val="none" w:sz="0" w:space="0" w:color="auto"/>
            <w:right w:val="none" w:sz="0" w:space="0" w:color="auto"/>
          </w:divBdr>
          <w:divsChild>
            <w:div w:id="16044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82016">
      <w:bodyDiv w:val="1"/>
      <w:marLeft w:val="0"/>
      <w:marRight w:val="0"/>
      <w:marTop w:val="0"/>
      <w:marBottom w:val="0"/>
      <w:divBdr>
        <w:top w:val="none" w:sz="0" w:space="0" w:color="auto"/>
        <w:left w:val="none" w:sz="0" w:space="0" w:color="auto"/>
        <w:bottom w:val="none" w:sz="0" w:space="0" w:color="auto"/>
        <w:right w:val="none" w:sz="0" w:space="0" w:color="auto"/>
      </w:divBdr>
    </w:div>
    <w:div w:id="528372182">
      <w:bodyDiv w:val="1"/>
      <w:marLeft w:val="0"/>
      <w:marRight w:val="0"/>
      <w:marTop w:val="0"/>
      <w:marBottom w:val="0"/>
      <w:divBdr>
        <w:top w:val="none" w:sz="0" w:space="0" w:color="auto"/>
        <w:left w:val="none" w:sz="0" w:space="0" w:color="auto"/>
        <w:bottom w:val="none" w:sz="0" w:space="0" w:color="auto"/>
        <w:right w:val="none" w:sz="0" w:space="0" w:color="auto"/>
      </w:divBdr>
    </w:div>
    <w:div w:id="561185761">
      <w:bodyDiv w:val="1"/>
      <w:marLeft w:val="0"/>
      <w:marRight w:val="0"/>
      <w:marTop w:val="0"/>
      <w:marBottom w:val="0"/>
      <w:divBdr>
        <w:top w:val="none" w:sz="0" w:space="0" w:color="auto"/>
        <w:left w:val="none" w:sz="0" w:space="0" w:color="auto"/>
        <w:bottom w:val="none" w:sz="0" w:space="0" w:color="auto"/>
        <w:right w:val="none" w:sz="0" w:space="0" w:color="auto"/>
      </w:divBdr>
    </w:div>
    <w:div w:id="591083204">
      <w:bodyDiv w:val="1"/>
      <w:marLeft w:val="0"/>
      <w:marRight w:val="0"/>
      <w:marTop w:val="0"/>
      <w:marBottom w:val="0"/>
      <w:divBdr>
        <w:top w:val="none" w:sz="0" w:space="0" w:color="auto"/>
        <w:left w:val="none" w:sz="0" w:space="0" w:color="auto"/>
        <w:bottom w:val="none" w:sz="0" w:space="0" w:color="auto"/>
        <w:right w:val="none" w:sz="0" w:space="0" w:color="auto"/>
      </w:divBdr>
    </w:div>
    <w:div w:id="591426733">
      <w:bodyDiv w:val="1"/>
      <w:marLeft w:val="0"/>
      <w:marRight w:val="0"/>
      <w:marTop w:val="0"/>
      <w:marBottom w:val="0"/>
      <w:divBdr>
        <w:top w:val="none" w:sz="0" w:space="0" w:color="auto"/>
        <w:left w:val="none" w:sz="0" w:space="0" w:color="auto"/>
        <w:bottom w:val="none" w:sz="0" w:space="0" w:color="auto"/>
        <w:right w:val="none" w:sz="0" w:space="0" w:color="auto"/>
      </w:divBdr>
    </w:div>
    <w:div w:id="613562621">
      <w:bodyDiv w:val="1"/>
      <w:marLeft w:val="0"/>
      <w:marRight w:val="0"/>
      <w:marTop w:val="0"/>
      <w:marBottom w:val="0"/>
      <w:divBdr>
        <w:top w:val="none" w:sz="0" w:space="0" w:color="auto"/>
        <w:left w:val="none" w:sz="0" w:space="0" w:color="auto"/>
        <w:bottom w:val="none" w:sz="0" w:space="0" w:color="auto"/>
        <w:right w:val="none" w:sz="0" w:space="0" w:color="auto"/>
      </w:divBdr>
    </w:div>
    <w:div w:id="631061633">
      <w:bodyDiv w:val="1"/>
      <w:marLeft w:val="0"/>
      <w:marRight w:val="0"/>
      <w:marTop w:val="0"/>
      <w:marBottom w:val="0"/>
      <w:divBdr>
        <w:top w:val="none" w:sz="0" w:space="0" w:color="auto"/>
        <w:left w:val="none" w:sz="0" w:space="0" w:color="auto"/>
        <w:bottom w:val="none" w:sz="0" w:space="0" w:color="auto"/>
        <w:right w:val="none" w:sz="0" w:space="0" w:color="auto"/>
      </w:divBdr>
      <w:divsChild>
        <w:div w:id="94787681">
          <w:marLeft w:val="0"/>
          <w:marRight w:val="0"/>
          <w:marTop w:val="0"/>
          <w:marBottom w:val="0"/>
          <w:divBdr>
            <w:top w:val="none" w:sz="0" w:space="0" w:color="auto"/>
            <w:left w:val="none" w:sz="0" w:space="0" w:color="auto"/>
            <w:bottom w:val="none" w:sz="0" w:space="0" w:color="auto"/>
            <w:right w:val="none" w:sz="0" w:space="0" w:color="auto"/>
          </w:divBdr>
          <w:divsChild>
            <w:div w:id="873270209">
              <w:marLeft w:val="0"/>
              <w:marRight w:val="0"/>
              <w:marTop w:val="0"/>
              <w:marBottom w:val="0"/>
              <w:divBdr>
                <w:top w:val="none" w:sz="0" w:space="0" w:color="auto"/>
                <w:left w:val="none" w:sz="0" w:space="0" w:color="auto"/>
                <w:bottom w:val="none" w:sz="0" w:space="0" w:color="auto"/>
                <w:right w:val="none" w:sz="0" w:space="0" w:color="auto"/>
              </w:divBdr>
            </w:div>
            <w:div w:id="1705212845">
              <w:marLeft w:val="0"/>
              <w:marRight w:val="0"/>
              <w:marTop w:val="0"/>
              <w:marBottom w:val="0"/>
              <w:divBdr>
                <w:top w:val="none" w:sz="0" w:space="0" w:color="auto"/>
                <w:left w:val="none" w:sz="0" w:space="0" w:color="auto"/>
                <w:bottom w:val="none" w:sz="0" w:space="0" w:color="auto"/>
                <w:right w:val="none" w:sz="0" w:space="0" w:color="auto"/>
              </w:divBdr>
            </w:div>
            <w:div w:id="1476339036">
              <w:marLeft w:val="0"/>
              <w:marRight w:val="0"/>
              <w:marTop w:val="0"/>
              <w:marBottom w:val="0"/>
              <w:divBdr>
                <w:top w:val="none" w:sz="0" w:space="0" w:color="auto"/>
                <w:left w:val="none" w:sz="0" w:space="0" w:color="auto"/>
                <w:bottom w:val="none" w:sz="0" w:space="0" w:color="auto"/>
                <w:right w:val="none" w:sz="0" w:space="0" w:color="auto"/>
              </w:divBdr>
            </w:div>
            <w:div w:id="1002702631">
              <w:marLeft w:val="0"/>
              <w:marRight w:val="0"/>
              <w:marTop w:val="0"/>
              <w:marBottom w:val="0"/>
              <w:divBdr>
                <w:top w:val="none" w:sz="0" w:space="0" w:color="auto"/>
                <w:left w:val="none" w:sz="0" w:space="0" w:color="auto"/>
                <w:bottom w:val="none" w:sz="0" w:space="0" w:color="auto"/>
                <w:right w:val="none" w:sz="0" w:space="0" w:color="auto"/>
              </w:divBdr>
            </w:div>
            <w:div w:id="1742945863">
              <w:marLeft w:val="0"/>
              <w:marRight w:val="0"/>
              <w:marTop w:val="0"/>
              <w:marBottom w:val="0"/>
              <w:divBdr>
                <w:top w:val="none" w:sz="0" w:space="0" w:color="auto"/>
                <w:left w:val="none" w:sz="0" w:space="0" w:color="auto"/>
                <w:bottom w:val="none" w:sz="0" w:space="0" w:color="auto"/>
                <w:right w:val="none" w:sz="0" w:space="0" w:color="auto"/>
              </w:divBdr>
            </w:div>
            <w:div w:id="1106267920">
              <w:marLeft w:val="0"/>
              <w:marRight w:val="0"/>
              <w:marTop w:val="0"/>
              <w:marBottom w:val="0"/>
              <w:divBdr>
                <w:top w:val="none" w:sz="0" w:space="0" w:color="auto"/>
                <w:left w:val="none" w:sz="0" w:space="0" w:color="auto"/>
                <w:bottom w:val="none" w:sz="0" w:space="0" w:color="auto"/>
                <w:right w:val="none" w:sz="0" w:space="0" w:color="auto"/>
              </w:divBdr>
            </w:div>
            <w:div w:id="99661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70803">
      <w:bodyDiv w:val="1"/>
      <w:marLeft w:val="0"/>
      <w:marRight w:val="0"/>
      <w:marTop w:val="0"/>
      <w:marBottom w:val="0"/>
      <w:divBdr>
        <w:top w:val="none" w:sz="0" w:space="0" w:color="auto"/>
        <w:left w:val="none" w:sz="0" w:space="0" w:color="auto"/>
        <w:bottom w:val="none" w:sz="0" w:space="0" w:color="auto"/>
        <w:right w:val="none" w:sz="0" w:space="0" w:color="auto"/>
      </w:divBdr>
    </w:div>
    <w:div w:id="643392124">
      <w:bodyDiv w:val="1"/>
      <w:marLeft w:val="0"/>
      <w:marRight w:val="0"/>
      <w:marTop w:val="0"/>
      <w:marBottom w:val="0"/>
      <w:divBdr>
        <w:top w:val="none" w:sz="0" w:space="0" w:color="auto"/>
        <w:left w:val="none" w:sz="0" w:space="0" w:color="auto"/>
        <w:bottom w:val="none" w:sz="0" w:space="0" w:color="auto"/>
        <w:right w:val="none" w:sz="0" w:space="0" w:color="auto"/>
      </w:divBdr>
    </w:div>
    <w:div w:id="671303388">
      <w:bodyDiv w:val="1"/>
      <w:marLeft w:val="0"/>
      <w:marRight w:val="0"/>
      <w:marTop w:val="0"/>
      <w:marBottom w:val="0"/>
      <w:divBdr>
        <w:top w:val="none" w:sz="0" w:space="0" w:color="auto"/>
        <w:left w:val="none" w:sz="0" w:space="0" w:color="auto"/>
        <w:bottom w:val="none" w:sz="0" w:space="0" w:color="auto"/>
        <w:right w:val="none" w:sz="0" w:space="0" w:color="auto"/>
      </w:divBdr>
    </w:div>
    <w:div w:id="679234425">
      <w:bodyDiv w:val="1"/>
      <w:marLeft w:val="0"/>
      <w:marRight w:val="0"/>
      <w:marTop w:val="0"/>
      <w:marBottom w:val="0"/>
      <w:divBdr>
        <w:top w:val="none" w:sz="0" w:space="0" w:color="auto"/>
        <w:left w:val="none" w:sz="0" w:space="0" w:color="auto"/>
        <w:bottom w:val="none" w:sz="0" w:space="0" w:color="auto"/>
        <w:right w:val="none" w:sz="0" w:space="0" w:color="auto"/>
      </w:divBdr>
    </w:div>
    <w:div w:id="682558225">
      <w:bodyDiv w:val="1"/>
      <w:marLeft w:val="0"/>
      <w:marRight w:val="0"/>
      <w:marTop w:val="0"/>
      <w:marBottom w:val="0"/>
      <w:divBdr>
        <w:top w:val="none" w:sz="0" w:space="0" w:color="auto"/>
        <w:left w:val="none" w:sz="0" w:space="0" w:color="auto"/>
        <w:bottom w:val="none" w:sz="0" w:space="0" w:color="auto"/>
        <w:right w:val="none" w:sz="0" w:space="0" w:color="auto"/>
      </w:divBdr>
    </w:div>
    <w:div w:id="687826449">
      <w:bodyDiv w:val="1"/>
      <w:marLeft w:val="0"/>
      <w:marRight w:val="0"/>
      <w:marTop w:val="0"/>
      <w:marBottom w:val="0"/>
      <w:divBdr>
        <w:top w:val="none" w:sz="0" w:space="0" w:color="auto"/>
        <w:left w:val="none" w:sz="0" w:space="0" w:color="auto"/>
        <w:bottom w:val="none" w:sz="0" w:space="0" w:color="auto"/>
        <w:right w:val="none" w:sz="0" w:space="0" w:color="auto"/>
      </w:divBdr>
    </w:div>
    <w:div w:id="703866292">
      <w:bodyDiv w:val="1"/>
      <w:marLeft w:val="0"/>
      <w:marRight w:val="0"/>
      <w:marTop w:val="0"/>
      <w:marBottom w:val="0"/>
      <w:divBdr>
        <w:top w:val="none" w:sz="0" w:space="0" w:color="auto"/>
        <w:left w:val="none" w:sz="0" w:space="0" w:color="auto"/>
        <w:bottom w:val="none" w:sz="0" w:space="0" w:color="auto"/>
        <w:right w:val="none" w:sz="0" w:space="0" w:color="auto"/>
      </w:divBdr>
    </w:div>
    <w:div w:id="704405777">
      <w:bodyDiv w:val="1"/>
      <w:marLeft w:val="0"/>
      <w:marRight w:val="0"/>
      <w:marTop w:val="0"/>
      <w:marBottom w:val="0"/>
      <w:divBdr>
        <w:top w:val="none" w:sz="0" w:space="0" w:color="auto"/>
        <w:left w:val="none" w:sz="0" w:space="0" w:color="auto"/>
        <w:bottom w:val="none" w:sz="0" w:space="0" w:color="auto"/>
        <w:right w:val="none" w:sz="0" w:space="0" w:color="auto"/>
      </w:divBdr>
    </w:div>
    <w:div w:id="722406970">
      <w:bodyDiv w:val="1"/>
      <w:marLeft w:val="0"/>
      <w:marRight w:val="0"/>
      <w:marTop w:val="0"/>
      <w:marBottom w:val="0"/>
      <w:divBdr>
        <w:top w:val="none" w:sz="0" w:space="0" w:color="auto"/>
        <w:left w:val="none" w:sz="0" w:space="0" w:color="auto"/>
        <w:bottom w:val="none" w:sz="0" w:space="0" w:color="auto"/>
        <w:right w:val="none" w:sz="0" w:space="0" w:color="auto"/>
      </w:divBdr>
      <w:divsChild>
        <w:div w:id="877620896">
          <w:marLeft w:val="0"/>
          <w:marRight w:val="0"/>
          <w:marTop w:val="0"/>
          <w:marBottom w:val="0"/>
          <w:divBdr>
            <w:top w:val="none" w:sz="0" w:space="0" w:color="auto"/>
            <w:left w:val="none" w:sz="0" w:space="0" w:color="auto"/>
            <w:bottom w:val="none" w:sz="0" w:space="0" w:color="auto"/>
            <w:right w:val="none" w:sz="0" w:space="0" w:color="auto"/>
          </w:divBdr>
          <w:divsChild>
            <w:div w:id="206093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7310">
      <w:bodyDiv w:val="1"/>
      <w:marLeft w:val="0"/>
      <w:marRight w:val="0"/>
      <w:marTop w:val="0"/>
      <w:marBottom w:val="0"/>
      <w:divBdr>
        <w:top w:val="none" w:sz="0" w:space="0" w:color="auto"/>
        <w:left w:val="none" w:sz="0" w:space="0" w:color="auto"/>
        <w:bottom w:val="none" w:sz="0" w:space="0" w:color="auto"/>
        <w:right w:val="none" w:sz="0" w:space="0" w:color="auto"/>
      </w:divBdr>
    </w:div>
    <w:div w:id="738753291">
      <w:bodyDiv w:val="1"/>
      <w:marLeft w:val="0"/>
      <w:marRight w:val="0"/>
      <w:marTop w:val="0"/>
      <w:marBottom w:val="0"/>
      <w:divBdr>
        <w:top w:val="none" w:sz="0" w:space="0" w:color="auto"/>
        <w:left w:val="none" w:sz="0" w:space="0" w:color="auto"/>
        <w:bottom w:val="none" w:sz="0" w:space="0" w:color="auto"/>
        <w:right w:val="none" w:sz="0" w:space="0" w:color="auto"/>
      </w:divBdr>
    </w:div>
    <w:div w:id="739207604">
      <w:bodyDiv w:val="1"/>
      <w:marLeft w:val="0"/>
      <w:marRight w:val="0"/>
      <w:marTop w:val="0"/>
      <w:marBottom w:val="0"/>
      <w:divBdr>
        <w:top w:val="none" w:sz="0" w:space="0" w:color="auto"/>
        <w:left w:val="none" w:sz="0" w:space="0" w:color="auto"/>
        <w:bottom w:val="none" w:sz="0" w:space="0" w:color="auto"/>
        <w:right w:val="none" w:sz="0" w:space="0" w:color="auto"/>
      </w:divBdr>
    </w:div>
    <w:div w:id="742071525">
      <w:bodyDiv w:val="1"/>
      <w:marLeft w:val="0"/>
      <w:marRight w:val="0"/>
      <w:marTop w:val="0"/>
      <w:marBottom w:val="0"/>
      <w:divBdr>
        <w:top w:val="none" w:sz="0" w:space="0" w:color="auto"/>
        <w:left w:val="none" w:sz="0" w:space="0" w:color="auto"/>
        <w:bottom w:val="none" w:sz="0" w:space="0" w:color="auto"/>
        <w:right w:val="none" w:sz="0" w:space="0" w:color="auto"/>
      </w:divBdr>
    </w:div>
    <w:div w:id="742484952">
      <w:bodyDiv w:val="1"/>
      <w:marLeft w:val="0"/>
      <w:marRight w:val="0"/>
      <w:marTop w:val="0"/>
      <w:marBottom w:val="0"/>
      <w:divBdr>
        <w:top w:val="none" w:sz="0" w:space="0" w:color="auto"/>
        <w:left w:val="none" w:sz="0" w:space="0" w:color="auto"/>
        <w:bottom w:val="none" w:sz="0" w:space="0" w:color="auto"/>
        <w:right w:val="none" w:sz="0" w:space="0" w:color="auto"/>
      </w:divBdr>
    </w:div>
    <w:div w:id="743337995">
      <w:bodyDiv w:val="1"/>
      <w:marLeft w:val="0"/>
      <w:marRight w:val="0"/>
      <w:marTop w:val="0"/>
      <w:marBottom w:val="0"/>
      <w:divBdr>
        <w:top w:val="none" w:sz="0" w:space="0" w:color="auto"/>
        <w:left w:val="none" w:sz="0" w:space="0" w:color="auto"/>
        <w:bottom w:val="none" w:sz="0" w:space="0" w:color="auto"/>
        <w:right w:val="none" w:sz="0" w:space="0" w:color="auto"/>
      </w:divBdr>
    </w:div>
    <w:div w:id="820081378">
      <w:bodyDiv w:val="1"/>
      <w:marLeft w:val="0"/>
      <w:marRight w:val="0"/>
      <w:marTop w:val="0"/>
      <w:marBottom w:val="0"/>
      <w:divBdr>
        <w:top w:val="none" w:sz="0" w:space="0" w:color="auto"/>
        <w:left w:val="none" w:sz="0" w:space="0" w:color="auto"/>
        <w:bottom w:val="none" w:sz="0" w:space="0" w:color="auto"/>
        <w:right w:val="none" w:sz="0" w:space="0" w:color="auto"/>
      </w:divBdr>
      <w:divsChild>
        <w:div w:id="175965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928207">
      <w:bodyDiv w:val="1"/>
      <w:marLeft w:val="0"/>
      <w:marRight w:val="0"/>
      <w:marTop w:val="0"/>
      <w:marBottom w:val="0"/>
      <w:divBdr>
        <w:top w:val="none" w:sz="0" w:space="0" w:color="auto"/>
        <w:left w:val="none" w:sz="0" w:space="0" w:color="auto"/>
        <w:bottom w:val="none" w:sz="0" w:space="0" w:color="auto"/>
        <w:right w:val="none" w:sz="0" w:space="0" w:color="auto"/>
      </w:divBdr>
    </w:div>
    <w:div w:id="830607484">
      <w:bodyDiv w:val="1"/>
      <w:marLeft w:val="0"/>
      <w:marRight w:val="0"/>
      <w:marTop w:val="0"/>
      <w:marBottom w:val="0"/>
      <w:divBdr>
        <w:top w:val="none" w:sz="0" w:space="0" w:color="auto"/>
        <w:left w:val="none" w:sz="0" w:space="0" w:color="auto"/>
        <w:bottom w:val="none" w:sz="0" w:space="0" w:color="auto"/>
        <w:right w:val="none" w:sz="0" w:space="0" w:color="auto"/>
      </w:divBdr>
    </w:div>
    <w:div w:id="840969304">
      <w:bodyDiv w:val="1"/>
      <w:marLeft w:val="0"/>
      <w:marRight w:val="0"/>
      <w:marTop w:val="0"/>
      <w:marBottom w:val="0"/>
      <w:divBdr>
        <w:top w:val="none" w:sz="0" w:space="0" w:color="auto"/>
        <w:left w:val="none" w:sz="0" w:space="0" w:color="auto"/>
        <w:bottom w:val="none" w:sz="0" w:space="0" w:color="auto"/>
        <w:right w:val="none" w:sz="0" w:space="0" w:color="auto"/>
      </w:divBdr>
      <w:divsChild>
        <w:div w:id="898443842">
          <w:marLeft w:val="0"/>
          <w:marRight w:val="0"/>
          <w:marTop w:val="0"/>
          <w:marBottom w:val="0"/>
          <w:divBdr>
            <w:top w:val="none" w:sz="0" w:space="0" w:color="auto"/>
            <w:left w:val="none" w:sz="0" w:space="0" w:color="auto"/>
            <w:bottom w:val="none" w:sz="0" w:space="0" w:color="auto"/>
            <w:right w:val="none" w:sz="0" w:space="0" w:color="auto"/>
          </w:divBdr>
          <w:divsChild>
            <w:div w:id="915817684">
              <w:marLeft w:val="0"/>
              <w:marRight w:val="0"/>
              <w:marTop w:val="0"/>
              <w:marBottom w:val="0"/>
              <w:divBdr>
                <w:top w:val="none" w:sz="0" w:space="0" w:color="auto"/>
                <w:left w:val="none" w:sz="0" w:space="0" w:color="auto"/>
                <w:bottom w:val="none" w:sz="0" w:space="0" w:color="auto"/>
                <w:right w:val="none" w:sz="0" w:space="0" w:color="auto"/>
              </w:divBdr>
            </w:div>
            <w:div w:id="273876591">
              <w:marLeft w:val="0"/>
              <w:marRight w:val="0"/>
              <w:marTop w:val="0"/>
              <w:marBottom w:val="0"/>
              <w:divBdr>
                <w:top w:val="none" w:sz="0" w:space="0" w:color="auto"/>
                <w:left w:val="none" w:sz="0" w:space="0" w:color="auto"/>
                <w:bottom w:val="none" w:sz="0" w:space="0" w:color="auto"/>
                <w:right w:val="none" w:sz="0" w:space="0" w:color="auto"/>
              </w:divBdr>
            </w:div>
            <w:div w:id="1268196415">
              <w:marLeft w:val="0"/>
              <w:marRight w:val="0"/>
              <w:marTop w:val="0"/>
              <w:marBottom w:val="0"/>
              <w:divBdr>
                <w:top w:val="none" w:sz="0" w:space="0" w:color="auto"/>
                <w:left w:val="none" w:sz="0" w:space="0" w:color="auto"/>
                <w:bottom w:val="none" w:sz="0" w:space="0" w:color="auto"/>
                <w:right w:val="none" w:sz="0" w:space="0" w:color="auto"/>
              </w:divBdr>
            </w:div>
            <w:div w:id="488716489">
              <w:marLeft w:val="0"/>
              <w:marRight w:val="0"/>
              <w:marTop w:val="0"/>
              <w:marBottom w:val="0"/>
              <w:divBdr>
                <w:top w:val="none" w:sz="0" w:space="0" w:color="auto"/>
                <w:left w:val="none" w:sz="0" w:space="0" w:color="auto"/>
                <w:bottom w:val="none" w:sz="0" w:space="0" w:color="auto"/>
                <w:right w:val="none" w:sz="0" w:space="0" w:color="auto"/>
              </w:divBdr>
            </w:div>
            <w:div w:id="7298093">
              <w:marLeft w:val="0"/>
              <w:marRight w:val="0"/>
              <w:marTop w:val="0"/>
              <w:marBottom w:val="0"/>
              <w:divBdr>
                <w:top w:val="none" w:sz="0" w:space="0" w:color="auto"/>
                <w:left w:val="none" w:sz="0" w:space="0" w:color="auto"/>
                <w:bottom w:val="none" w:sz="0" w:space="0" w:color="auto"/>
                <w:right w:val="none" w:sz="0" w:space="0" w:color="auto"/>
              </w:divBdr>
            </w:div>
            <w:div w:id="1386878259">
              <w:marLeft w:val="0"/>
              <w:marRight w:val="0"/>
              <w:marTop w:val="0"/>
              <w:marBottom w:val="0"/>
              <w:divBdr>
                <w:top w:val="none" w:sz="0" w:space="0" w:color="auto"/>
                <w:left w:val="none" w:sz="0" w:space="0" w:color="auto"/>
                <w:bottom w:val="none" w:sz="0" w:space="0" w:color="auto"/>
                <w:right w:val="none" w:sz="0" w:space="0" w:color="auto"/>
              </w:divBdr>
            </w:div>
            <w:div w:id="14468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34700">
      <w:bodyDiv w:val="1"/>
      <w:marLeft w:val="0"/>
      <w:marRight w:val="0"/>
      <w:marTop w:val="0"/>
      <w:marBottom w:val="0"/>
      <w:divBdr>
        <w:top w:val="none" w:sz="0" w:space="0" w:color="auto"/>
        <w:left w:val="none" w:sz="0" w:space="0" w:color="auto"/>
        <w:bottom w:val="none" w:sz="0" w:space="0" w:color="auto"/>
        <w:right w:val="none" w:sz="0" w:space="0" w:color="auto"/>
      </w:divBdr>
    </w:div>
    <w:div w:id="884490132">
      <w:bodyDiv w:val="1"/>
      <w:marLeft w:val="0"/>
      <w:marRight w:val="0"/>
      <w:marTop w:val="0"/>
      <w:marBottom w:val="0"/>
      <w:divBdr>
        <w:top w:val="none" w:sz="0" w:space="0" w:color="auto"/>
        <w:left w:val="none" w:sz="0" w:space="0" w:color="auto"/>
        <w:bottom w:val="none" w:sz="0" w:space="0" w:color="auto"/>
        <w:right w:val="none" w:sz="0" w:space="0" w:color="auto"/>
      </w:divBdr>
      <w:divsChild>
        <w:div w:id="174420280">
          <w:marLeft w:val="0"/>
          <w:marRight w:val="0"/>
          <w:marTop w:val="0"/>
          <w:marBottom w:val="0"/>
          <w:divBdr>
            <w:top w:val="none" w:sz="0" w:space="0" w:color="auto"/>
            <w:left w:val="none" w:sz="0" w:space="0" w:color="auto"/>
            <w:bottom w:val="none" w:sz="0" w:space="0" w:color="auto"/>
            <w:right w:val="none" w:sz="0" w:space="0" w:color="auto"/>
          </w:divBdr>
          <w:divsChild>
            <w:div w:id="734666174">
              <w:marLeft w:val="0"/>
              <w:marRight w:val="0"/>
              <w:marTop w:val="0"/>
              <w:marBottom w:val="0"/>
              <w:divBdr>
                <w:top w:val="none" w:sz="0" w:space="0" w:color="auto"/>
                <w:left w:val="none" w:sz="0" w:space="0" w:color="auto"/>
                <w:bottom w:val="none" w:sz="0" w:space="0" w:color="auto"/>
                <w:right w:val="none" w:sz="0" w:space="0" w:color="auto"/>
              </w:divBdr>
              <w:divsChild>
                <w:div w:id="1681467429">
                  <w:marLeft w:val="0"/>
                  <w:marRight w:val="0"/>
                  <w:marTop w:val="0"/>
                  <w:marBottom w:val="180"/>
                  <w:divBdr>
                    <w:top w:val="none" w:sz="0" w:space="0" w:color="auto"/>
                    <w:left w:val="none" w:sz="0" w:space="0" w:color="auto"/>
                    <w:bottom w:val="none" w:sz="0" w:space="0" w:color="auto"/>
                    <w:right w:val="none" w:sz="0" w:space="0" w:color="auto"/>
                  </w:divBdr>
                  <w:divsChild>
                    <w:div w:id="556672432">
                      <w:marLeft w:val="0"/>
                      <w:marRight w:val="0"/>
                      <w:marTop w:val="0"/>
                      <w:marBottom w:val="0"/>
                      <w:divBdr>
                        <w:top w:val="none" w:sz="0" w:space="0" w:color="auto"/>
                        <w:left w:val="none" w:sz="0" w:space="0" w:color="auto"/>
                        <w:bottom w:val="none" w:sz="0" w:space="0" w:color="auto"/>
                        <w:right w:val="none" w:sz="0" w:space="0" w:color="auto"/>
                      </w:divBdr>
                      <w:divsChild>
                        <w:div w:id="2919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644701">
          <w:marLeft w:val="0"/>
          <w:marRight w:val="0"/>
          <w:marTop w:val="0"/>
          <w:marBottom w:val="0"/>
          <w:divBdr>
            <w:top w:val="none" w:sz="0" w:space="0" w:color="auto"/>
            <w:left w:val="none" w:sz="0" w:space="0" w:color="auto"/>
            <w:bottom w:val="none" w:sz="0" w:space="0" w:color="auto"/>
            <w:right w:val="none" w:sz="0" w:space="0" w:color="auto"/>
          </w:divBdr>
        </w:div>
      </w:divsChild>
    </w:div>
    <w:div w:id="887377423">
      <w:bodyDiv w:val="1"/>
      <w:marLeft w:val="0"/>
      <w:marRight w:val="0"/>
      <w:marTop w:val="0"/>
      <w:marBottom w:val="0"/>
      <w:divBdr>
        <w:top w:val="none" w:sz="0" w:space="0" w:color="auto"/>
        <w:left w:val="none" w:sz="0" w:space="0" w:color="auto"/>
        <w:bottom w:val="none" w:sz="0" w:space="0" w:color="auto"/>
        <w:right w:val="none" w:sz="0" w:space="0" w:color="auto"/>
      </w:divBdr>
    </w:div>
    <w:div w:id="898900118">
      <w:bodyDiv w:val="1"/>
      <w:marLeft w:val="0"/>
      <w:marRight w:val="0"/>
      <w:marTop w:val="0"/>
      <w:marBottom w:val="0"/>
      <w:divBdr>
        <w:top w:val="none" w:sz="0" w:space="0" w:color="auto"/>
        <w:left w:val="none" w:sz="0" w:space="0" w:color="auto"/>
        <w:bottom w:val="none" w:sz="0" w:space="0" w:color="auto"/>
        <w:right w:val="none" w:sz="0" w:space="0" w:color="auto"/>
      </w:divBdr>
    </w:div>
    <w:div w:id="985476600">
      <w:bodyDiv w:val="1"/>
      <w:marLeft w:val="0"/>
      <w:marRight w:val="0"/>
      <w:marTop w:val="0"/>
      <w:marBottom w:val="0"/>
      <w:divBdr>
        <w:top w:val="none" w:sz="0" w:space="0" w:color="auto"/>
        <w:left w:val="none" w:sz="0" w:space="0" w:color="auto"/>
        <w:bottom w:val="none" w:sz="0" w:space="0" w:color="auto"/>
        <w:right w:val="none" w:sz="0" w:space="0" w:color="auto"/>
      </w:divBdr>
    </w:div>
    <w:div w:id="999312301">
      <w:bodyDiv w:val="1"/>
      <w:marLeft w:val="0"/>
      <w:marRight w:val="0"/>
      <w:marTop w:val="0"/>
      <w:marBottom w:val="0"/>
      <w:divBdr>
        <w:top w:val="none" w:sz="0" w:space="0" w:color="auto"/>
        <w:left w:val="none" w:sz="0" w:space="0" w:color="auto"/>
        <w:bottom w:val="none" w:sz="0" w:space="0" w:color="auto"/>
        <w:right w:val="none" w:sz="0" w:space="0" w:color="auto"/>
      </w:divBdr>
    </w:div>
    <w:div w:id="1004431868">
      <w:bodyDiv w:val="1"/>
      <w:marLeft w:val="0"/>
      <w:marRight w:val="0"/>
      <w:marTop w:val="0"/>
      <w:marBottom w:val="0"/>
      <w:divBdr>
        <w:top w:val="none" w:sz="0" w:space="0" w:color="auto"/>
        <w:left w:val="none" w:sz="0" w:space="0" w:color="auto"/>
        <w:bottom w:val="none" w:sz="0" w:space="0" w:color="auto"/>
        <w:right w:val="none" w:sz="0" w:space="0" w:color="auto"/>
      </w:divBdr>
    </w:div>
    <w:div w:id="1012994713">
      <w:bodyDiv w:val="1"/>
      <w:marLeft w:val="0"/>
      <w:marRight w:val="0"/>
      <w:marTop w:val="0"/>
      <w:marBottom w:val="0"/>
      <w:divBdr>
        <w:top w:val="none" w:sz="0" w:space="0" w:color="auto"/>
        <w:left w:val="none" w:sz="0" w:space="0" w:color="auto"/>
        <w:bottom w:val="none" w:sz="0" w:space="0" w:color="auto"/>
        <w:right w:val="none" w:sz="0" w:space="0" w:color="auto"/>
      </w:divBdr>
      <w:divsChild>
        <w:div w:id="1796094361">
          <w:marLeft w:val="0"/>
          <w:marRight w:val="0"/>
          <w:marTop w:val="0"/>
          <w:marBottom w:val="0"/>
          <w:divBdr>
            <w:top w:val="none" w:sz="0" w:space="0" w:color="auto"/>
            <w:left w:val="none" w:sz="0" w:space="0" w:color="auto"/>
            <w:bottom w:val="none" w:sz="0" w:space="0" w:color="auto"/>
            <w:right w:val="none" w:sz="0" w:space="0" w:color="auto"/>
          </w:divBdr>
          <w:divsChild>
            <w:div w:id="18763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2308">
      <w:bodyDiv w:val="1"/>
      <w:marLeft w:val="0"/>
      <w:marRight w:val="0"/>
      <w:marTop w:val="0"/>
      <w:marBottom w:val="0"/>
      <w:divBdr>
        <w:top w:val="none" w:sz="0" w:space="0" w:color="auto"/>
        <w:left w:val="none" w:sz="0" w:space="0" w:color="auto"/>
        <w:bottom w:val="none" w:sz="0" w:space="0" w:color="auto"/>
        <w:right w:val="none" w:sz="0" w:space="0" w:color="auto"/>
      </w:divBdr>
    </w:div>
    <w:div w:id="1059984841">
      <w:bodyDiv w:val="1"/>
      <w:marLeft w:val="0"/>
      <w:marRight w:val="0"/>
      <w:marTop w:val="0"/>
      <w:marBottom w:val="0"/>
      <w:divBdr>
        <w:top w:val="none" w:sz="0" w:space="0" w:color="auto"/>
        <w:left w:val="none" w:sz="0" w:space="0" w:color="auto"/>
        <w:bottom w:val="none" w:sz="0" w:space="0" w:color="auto"/>
        <w:right w:val="none" w:sz="0" w:space="0" w:color="auto"/>
      </w:divBdr>
      <w:divsChild>
        <w:div w:id="757601970">
          <w:marLeft w:val="0"/>
          <w:marRight w:val="0"/>
          <w:marTop w:val="0"/>
          <w:marBottom w:val="0"/>
          <w:divBdr>
            <w:top w:val="none" w:sz="0" w:space="0" w:color="auto"/>
            <w:left w:val="none" w:sz="0" w:space="0" w:color="auto"/>
            <w:bottom w:val="none" w:sz="0" w:space="0" w:color="auto"/>
            <w:right w:val="none" w:sz="0" w:space="0" w:color="auto"/>
          </w:divBdr>
          <w:divsChild>
            <w:div w:id="80949793">
              <w:marLeft w:val="0"/>
              <w:marRight w:val="0"/>
              <w:marTop w:val="0"/>
              <w:marBottom w:val="0"/>
              <w:divBdr>
                <w:top w:val="none" w:sz="0" w:space="0" w:color="auto"/>
                <w:left w:val="none" w:sz="0" w:space="0" w:color="auto"/>
                <w:bottom w:val="none" w:sz="0" w:space="0" w:color="auto"/>
                <w:right w:val="none" w:sz="0" w:space="0" w:color="auto"/>
              </w:divBdr>
            </w:div>
            <w:div w:id="1036851590">
              <w:marLeft w:val="0"/>
              <w:marRight w:val="0"/>
              <w:marTop w:val="0"/>
              <w:marBottom w:val="0"/>
              <w:divBdr>
                <w:top w:val="none" w:sz="0" w:space="0" w:color="auto"/>
                <w:left w:val="none" w:sz="0" w:space="0" w:color="auto"/>
                <w:bottom w:val="none" w:sz="0" w:space="0" w:color="auto"/>
                <w:right w:val="none" w:sz="0" w:space="0" w:color="auto"/>
              </w:divBdr>
            </w:div>
            <w:div w:id="660933380">
              <w:marLeft w:val="0"/>
              <w:marRight w:val="0"/>
              <w:marTop w:val="0"/>
              <w:marBottom w:val="0"/>
              <w:divBdr>
                <w:top w:val="none" w:sz="0" w:space="0" w:color="auto"/>
                <w:left w:val="none" w:sz="0" w:space="0" w:color="auto"/>
                <w:bottom w:val="none" w:sz="0" w:space="0" w:color="auto"/>
                <w:right w:val="none" w:sz="0" w:space="0" w:color="auto"/>
              </w:divBdr>
            </w:div>
            <w:div w:id="652178095">
              <w:marLeft w:val="0"/>
              <w:marRight w:val="0"/>
              <w:marTop w:val="0"/>
              <w:marBottom w:val="0"/>
              <w:divBdr>
                <w:top w:val="none" w:sz="0" w:space="0" w:color="auto"/>
                <w:left w:val="none" w:sz="0" w:space="0" w:color="auto"/>
                <w:bottom w:val="none" w:sz="0" w:space="0" w:color="auto"/>
                <w:right w:val="none" w:sz="0" w:space="0" w:color="auto"/>
              </w:divBdr>
            </w:div>
            <w:div w:id="1198010667">
              <w:marLeft w:val="0"/>
              <w:marRight w:val="0"/>
              <w:marTop w:val="0"/>
              <w:marBottom w:val="0"/>
              <w:divBdr>
                <w:top w:val="none" w:sz="0" w:space="0" w:color="auto"/>
                <w:left w:val="none" w:sz="0" w:space="0" w:color="auto"/>
                <w:bottom w:val="none" w:sz="0" w:space="0" w:color="auto"/>
                <w:right w:val="none" w:sz="0" w:space="0" w:color="auto"/>
              </w:divBdr>
            </w:div>
            <w:div w:id="1537111442">
              <w:marLeft w:val="0"/>
              <w:marRight w:val="0"/>
              <w:marTop w:val="0"/>
              <w:marBottom w:val="0"/>
              <w:divBdr>
                <w:top w:val="none" w:sz="0" w:space="0" w:color="auto"/>
                <w:left w:val="none" w:sz="0" w:space="0" w:color="auto"/>
                <w:bottom w:val="none" w:sz="0" w:space="0" w:color="auto"/>
                <w:right w:val="none" w:sz="0" w:space="0" w:color="auto"/>
              </w:divBdr>
            </w:div>
            <w:div w:id="168062649">
              <w:marLeft w:val="0"/>
              <w:marRight w:val="0"/>
              <w:marTop w:val="0"/>
              <w:marBottom w:val="0"/>
              <w:divBdr>
                <w:top w:val="none" w:sz="0" w:space="0" w:color="auto"/>
                <w:left w:val="none" w:sz="0" w:space="0" w:color="auto"/>
                <w:bottom w:val="none" w:sz="0" w:space="0" w:color="auto"/>
                <w:right w:val="none" w:sz="0" w:space="0" w:color="auto"/>
              </w:divBdr>
            </w:div>
            <w:div w:id="1618870513">
              <w:marLeft w:val="0"/>
              <w:marRight w:val="0"/>
              <w:marTop w:val="0"/>
              <w:marBottom w:val="0"/>
              <w:divBdr>
                <w:top w:val="none" w:sz="0" w:space="0" w:color="auto"/>
                <w:left w:val="none" w:sz="0" w:space="0" w:color="auto"/>
                <w:bottom w:val="none" w:sz="0" w:space="0" w:color="auto"/>
                <w:right w:val="none" w:sz="0" w:space="0" w:color="auto"/>
              </w:divBdr>
            </w:div>
            <w:div w:id="787162376">
              <w:marLeft w:val="0"/>
              <w:marRight w:val="0"/>
              <w:marTop w:val="0"/>
              <w:marBottom w:val="0"/>
              <w:divBdr>
                <w:top w:val="none" w:sz="0" w:space="0" w:color="auto"/>
                <w:left w:val="none" w:sz="0" w:space="0" w:color="auto"/>
                <w:bottom w:val="none" w:sz="0" w:space="0" w:color="auto"/>
                <w:right w:val="none" w:sz="0" w:space="0" w:color="auto"/>
              </w:divBdr>
            </w:div>
            <w:div w:id="1019619509">
              <w:marLeft w:val="0"/>
              <w:marRight w:val="0"/>
              <w:marTop w:val="0"/>
              <w:marBottom w:val="0"/>
              <w:divBdr>
                <w:top w:val="none" w:sz="0" w:space="0" w:color="auto"/>
                <w:left w:val="none" w:sz="0" w:space="0" w:color="auto"/>
                <w:bottom w:val="none" w:sz="0" w:space="0" w:color="auto"/>
                <w:right w:val="none" w:sz="0" w:space="0" w:color="auto"/>
              </w:divBdr>
            </w:div>
            <w:div w:id="737434785">
              <w:marLeft w:val="0"/>
              <w:marRight w:val="0"/>
              <w:marTop w:val="0"/>
              <w:marBottom w:val="0"/>
              <w:divBdr>
                <w:top w:val="none" w:sz="0" w:space="0" w:color="auto"/>
                <w:left w:val="none" w:sz="0" w:space="0" w:color="auto"/>
                <w:bottom w:val="none" w:sz="0" w:space="0" w:color="auto"/>
                <w:right w:val="none" w:sz="0" w:space="0" w:color="auto"/>
              </w:divBdr>
            </w:div>
            <w:div w:id="98731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5462">
      <w:bodyDiv w:val="1"/>
      <w:marLeft w:val="0"/>
      <w:marRight w:val="0"/>
      <w:marTop w:val="0"/>
      <w:marBottom w:val="0"/>
      <w:divBdr>
        <w:top w:val="none" w:sz="0" w:space="0" w:color="auto"/>
        <w:left w:val="none" w:sz="0" w:space="0" w:color="auto"/>
        <w:bottom w:val="none" w:sz="0" w:space="0" w:color="auto"/>
        <w:right w:val="none" w:sz="0" w:space="0" w:color="auto"/>
      </w:divBdr>
    </w:div>
    <w:div w:id="1150637525">
      <w:bodyDiv w:val="1"/>
      <w:marLeft w:val="0"/>
      <w:marRight w:val="0"/>
      <w:marTop w:val="0"/>
      <w:marBottom w:val="0"/>
      <w:divBdr>
        <w:top w:val="none" w:sz="0" w:space="0" w:color="auto"/>
        <w:left w:val="none" w:sz="0" w:space="0" w:color="auto"/>
        <w:bottom w:val="none" w:sz="0" w:space="0" w:color="auto"/>
        <w:right w:val="none" w:sz="0" w:space="0" w:color="auto"/>
      </w:divBdr>
    </w:div>
    <w:div w:id="1193035429">
      <w:bodyDiv w:val="1"/>
      <w:marLeft w:val="0"/>
      <w:marRight w:val="0"/>
      <w:marTop w:val="0"/>
      <w:marBottom w:val="0"/>
      <w:divBdr>
        <w:top w:val="none" w:sz="0" w:space="0" w:color="auto"/>
        <w:left w:val="none" w:sz="0" w:space="0" w:color="auto"/>
        <w:bottom w:val="none" w:sz="0" w:space="0" w:color="auto"/>
        <w:right w:val="none" w:sz="0" w:space="0" w:color="auto"/>
      </w:divBdr>
    </w:div>
    <w:div w:id="1195272394">
      <w:bodyDiv w:val="1"/>
      <w:marLeft w:val="0"/>
      <w:marRight w:val="0"/>
      <w:marTop w:val="0"/>
      <w:marBottom w:val="0"/>
      <w:divBdr>
        <w:top w:val="none" w:sz="0" w:space="0" w:color="auto"/>
        <w:left w:val="none" w:sz="0" w:space="0" w:color="auto"/>
        <w:bottom w:val="none" w:sz="0" w:space="0" w:color="auto"/>
        <w:right w:val="none" w:sz="0" w:space="0" w:color="auto"/>
      </w:divBdr>
    </w:div>
    <w:div w:id="1218929437">
      <w:bodyDiv w:val="1"/>
      <w:marLeft w:val="0"/>
      <w:marRight w:val="0"/>
      <w:marTop w:val="0"/>
      <w:marBottom w:val="0"/>
      <w:divBdr>
        <w:top w:val="none" w:sz="0" w:space="0" w:color="auto"/>
        <w:left w:val="none" w:sz="0" w:space="0" w:color="auto"/>
        <w:bottom w:val="none" w:sz="0" w:space="0" w:color="auto"/>
        <w:right w:val="none" w:sz="0" w:space="0" w:color="auto"/>
      </w:divBdr>
      <w:divsChild>
        <w:div w:id="1655445930">
          <w:marLeft w:val="0"/>
          <w:marRight w:val="0"/>
          <w:marTop w:val="0"/>
          <w:marBottom w:val="0"/>
          <w:divBdr>
            <w:top w:val="none" w:sz="0" w:space="0" w:color="auto"/>
            <w:left w:val="none" w:sz="0" w:space="0" w:color="auto"/>
            <w:bottom w:val="none" w:sz="0" w:space="0" w:color="auto"/>
            <w:right w:val="none" w:sz="0" w:space="0" w:color="auto"/>
          </w:divBdr>
          <w:divsChild>
            <w:div w:id="180556433">
              <w:marLeft w:val="0"/>
              <w:marRight w:val="0"/>
              <w:marTop w:val="0"/>
              <w:marBottom w:val="0"/>
              <w:divBdr>
                <w:top w:val="none" w:sz="0" w:space="0" w:color="auto"/>
                <w:left w:val="none" w:sz="0" w:space="0" w:color="auto"/>
                <w:bottom w:val="none" w:sz="0" w:space="0" w:color="auto"/>
                <w:right w:val="none" w:sz="0" w:space="0" w:color="auto"/>
              </w:divBdr>
            </w:div>
            <w:div w:id="1233079520">
              <w:marLeft w:val="0"/>
              <w:marRight w:val="0"/>
              <w:marTop w:val="0"/>
              <w:marBottom w:val="0"/>
              <w:divBdr>
                <w:top w:val="none" w:sz="0" w:space="0" w:color="auto"/>
                <w:left w:val="none" w:sz="0" w:space="0" w:color="auto"/>
                <w:bottom w:val="none" w:sz="0" w:space="0" w:color="auto"/>
                <w:right w:val="none" w:sz="0" w:space="0" w:color="auto"/>
              </w:divBdr>
            </w:div>
            <w:div w:id="958687735">
              <w:marLeft w:val="0"/>
              <w:marRight w:val="0"/>
              <w:marTop w:val="0"/>
              <w:marBottom w:val="0"/>
              <w:divBdr>
                <w:top w:val="none" w:sz="0" w:space="0" w:color="auto"/>
                <w:left w:val="none" w:sz="0" w:space="0" w:color="auto"/>
                <w:bottom w:val="none" w:sz="0" w:space="0" w:color="auto"/>
                <w:right w:val="none" w:sz="0" w:space="0" w:color="auto"/>
              </w:divBdr>
            </w:div>
          </w:divsChild>
        </w:div>
        <w:div w:id="1528134614">
          <w:marLeft w:val="0"/>
          <w:marRight w:val="0"/>
          <w:marTop w:val="0"/>
          <w:marBottom w:val="0"/>
          <w:divBdr>
            <w:top w:val="none" w:sz="0" w:space="0" w:color="auto"/>
            <w:left w:val="none" w:sz="0" w:space="0" w:color="auto"/>
            <w:bottom w:val="none" w:sz="0" w:space="0" w:color="auto"/>
            <w:right w:val="none" w:sz="0" w:space="0" w:color="auto"/>
          </w:divBdr>
          <w:divsChild>
            <w:div w:id="877081750">
              <w:marLeft w:val="0"/>
              <w:marRight w:val="0"/>
              <w:marTop w:val="0"/>
              <w:marBottom w:val="0"/>
              <w:divBdr>
                <w:top w:val="none" w:sz="0" w:space="0" w:color="auto"/>
                <w:left w:val="none" w:sz="0" w:space="0" w:color="auto"/>
                <w:bottom w:val="none" w:sz="0" w:space="0" w:color="auto"/>
                <w:right w:val="none" w:sz="0" w:space="0" w:color="auto"/>
              </w:divBdr>
            </w:div>
            <w:div w:id="2083553211">
              <w:marLeft w:val="0"/>
              <w:marRight w:val="0"/>
              <w:marTop w:val="0"/>
              <w:marBottom w:val="0"/>
              <w:divBdr>
                <w:top w:val="none" w:sz="0" w:space="0" w:color="auto"/>
                <w:left w:val="none" w:sz="0" w:space="0" w:color="auto"/>
                <w:bottom w:val="none" w:sz="0" w:space="0" w:color="auto"/>
                <w:right w:val="none" w:sz="0" w:space="0" w:color="auto"/>
              </w:divBdr>
            </w:div>
            <w:div w:id="1766997255">
              <w:marLeft w:val="0"/>
              <w:marRight w:val="0"/>
              <w:marTop w:val="0"/>
              <w:marBottom w:val="0"/>
              <w:divBdr>
                <w:top w:val="none" w:sz="0" w:space="0" w:color="auto"/>
                <w:left w:val="none" w:sz="0" w:space="0" w:color="auto"/>
                <w:bottom w:val="none" w:sz="0" w:space="0" w:color="auto"/>
                <w:right w:val="none" w:sz="0" w:space="0" w:color="auto"/>
              </w:divBdr>
            </w:div>
            <w:div w:id="1028408807">
              <w:marLeft w:val="0"/>
              <w:marRight w:val="0"/>
              <w:marTop w:val="0"/>
              <w:marBottom w:val="0"/>
              <w:divBdr>
                <w:top w:val="none" w:sz="0" w:space="0" w:color="auto"/>
                <w:left w:val="none" w:sz="0" w:space="0" w:color="auto"/>
                <w:bottom w:val="none" w:sz="0" w:space="0" w:color="auto"/>
                <w:right w:val="none" w:sz="0" w:space="0" w:color="auto"/>
              </w:divBdr>
            </w:div>
            <w:div w:id="425005129">
              <w:marLeft w:val="0"/>
              <w:marRight w:val="0"/>
              <w:marTop w:val="0"/>
              <w:marBottom w:val="0"/>
              <w:divBdr>
                <w:top w:val="none" w:sz="0" w:space="0" w:color="auto"/>
                <w:left w:val="none" w:sz="0" w:space="0" w:color="auto"/>
                <w:bottom w:val="none" w:sz="0" w:space="0" w:color="auto"/>
                <w:right w:val="none" w:sz="0" w:space="0" w:color="auto"/>
              </w:divBdr>
            </w:div>
          </w:divsChild>
        </w:div>
        <w:div w:id="1862161672">
          <w:marLeft w:val="0"/>
          <w:marRight w:val="0"/>
          <w:marTop w:val="0"/>
          <w:marBottom w:val="0"/>
          <w:divBdr>
            <w:top w:val="none" w:sz="0" w:space="0" w:color="auto"/>
            <w:left w:val="none" w:sz="0" w:space="0" w:color="auto"/>
            <w:bottom w:val="none" w:sz="0" w:space="0" w:color="auto"/>
            <w:right w:val="none" w:sz="0" w:space="0" w:color="auto"/>
          </w:divBdr>
        </w:div>
        <w:div w:id="719939123">
          <w:marLeft w:val="0"/>
          <w:marRight w:val="0"/>
          <w:marTop w:val="0"/>
          <w:marBottom w:val="0"/>
          <w:divBdr>
            <w:top w:val="none" w:sz="0" w:space="0" w:color="auto"/>
            <w:left w:val="none" w:sz="0" w:space="0" w:color="auto"/>
            <w:bottom w:val="none" w:sz="0" w:space="0" w:color="auto"/>
            <w:right w:val="none" w:sz="0" w:space="0" w:color="auto"/>
          </w:divBdr>
        </w:div>
      </w:divsChild>
    </w:div>
    <w:div w:id="1219971478">
      <w:bodyDiv w:val="1"/>
      <w:marLeft w:val="0"/>
      <w:marRight w:val="0"/>
      <w:marTop w:val="0"/>
      <w:marBottom w:val="0"/>
      <w:divBdr>
        <w:top w:val="none" w:sz="0" w:space="0" w:color="auto"/>
        <w:left w:val="none" w:sz="0" w:space="0" w:color="auto"/>
        <w:bottom w:val="none" w:sz="0" w:space="0" w:color="auto"/>
        <w:right w:val="none" w:sz="0" w:space="0" w:color="auto"/>
      </w:divBdr>
      <w:divsChild>
        <w:div w:id="1934823285">
          <w:marLeft w:val="0"/>
          <w:marRight w:val="0"/>
          <w:marTop w:val="0"/>
          <w:marBottom w:val="0"/>
          <w:divBdr>
            <w:top w:val="single" w:sz="2" w:space="0" w:color="auto"/>
            <w:left w:val="single" w:sz="2" w:space="0" w:color="auto"/>
            <w:bottom w:val="single" w:sz="2" w:space="0" w:color="auto"/>
            <w:right w:val="single" w:sz="2" w:space="0" w:color="auto"/>
          </w:divBdr>
        </w:div>
        <w:div w:id="218782565">
          <w:marLeft w:val="0"/>
          <w:marRight w:val="0"/>
          <w:marTop w:val="0"/>
          <w:marBottom w:val="0"/>
          <w:divBdr>
            <w:top w:val="single" w:sz="2" w:space="0" w:color="auto"/>
            <w:left w:val="single" w:sz="2" w:space="0" w:color="auto"/>
            <w:bottom w:val="single" w:sz="2" w:space="0" w:color="auto"/>
            <w:right w:val="single" w:sz="2" w:space="0" w:color="auto"/>
          </w:divBdr>
          <w:divsChild>
            <w:div w:id="1986426014">
              <w:marLeft w:val="0"/>
              <w:marRight w:val="0"/>
              <w:marTop w:val="0"/>
              <w:marBottom w:val="0"/>
              <w:divBdr>
                <w:top w:val="single" w:sz="2" w:space="0" w:color="auto"/>
                <w:left w:val="single" w:sz="2" w:space="0" w:color="auto"/>
                <w:bottom w:val="single" w:sz="2" w:space="0" w:color="auto"/>
                <w:right w:val="single" w:sz="2" w:space="0" w:color="auto"/>
              </w:divBdr>
            </w:div>
            <w:div w:id="2130735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2130681">
      <w:bodyDiv w:val="1"/>
      <w:marLeft w:val="0"/>
      <w:marRight w:val="0"/>
      <w:marTop w:val="0"/>
      <w:marBottom w:val="0"/>
      <w:divBdr>
        <w:top w:val="none" w:sz="0" w:space="0" w:color="auto"/>
        <w:left w:val="none" w:sz="0" w:space="0" w:color="auto"/>
        <w:bottom w:val="none" w:sz="0" w:space="0" w:color="auto"/>
        <w:right w:val="none" w:sz="0" w:space="0" w:color="auto"/>
      </w:divBdr>
      <w:divsChild>
        <w:div w:id="1734280948">
          <w:marLeft w:val="0"/>
          <w:marRight w:val="0"/>
          <w:marTop w:val="0"/>
          <w:marBottom w:val="0"/>
          <w:divBdr>
            <w:top w:val="none" w:sz="0" w:space="0" w:color="auto"/>
            <w:left w:val="none" w:sz="0" w:space="0" w:color="auto"/>
            <w:bottom w:val="none" w:sz="0" w:space="0" w:color="auto"/>
            <w:right w:val="none" w:sz="0" w:space="0" w:color="auto"/>
          </w:divBdr>
          <w:divsChild>
            <w:div w:id="1014769924">
              <w:marLeft w:val="0"/>
              <w:marRight w:val="0"/>
              <w:marTop w:val="0"/>
              <w:marBottom w:val="0"/>
              <w:divBdr>
                <w:top w:val="none" w:sz="0" w:space="0" w:color="auto"/>
                <w:left w:val="none" w:sz="0" w:space="0" w:color="auto"/>
                <w:bottom w:val="none" w:sz="0" w:space="0" w:color="auto"/>
                <w:right w:val="none" w:sz="0" w:space="0" w:color="auto"/>
              </w:divBdr>
            </w:div>
            <w:div w:id="344477315">
              <w:marLeft w:val="0"/>
              <w:marRight w:val="0"/>
              <w:marTop w:val="0"/>
              <w:marBottom w:val="0"/>
              <w:divBdr>
                <w:top w:val="none" w:sz="0" w:space="0" w:color="auto"/>
                <w:left w:val="none" w:sz="0" w:space="0" w:color="auto"/>
                <w:bottom w:val="none" w:sz="0" w:space="0" w:color="auto"/>
                <w:right w:val="none" w:sz="0" w:space="0" w:color="auto"/>
              </w:divBdr>
            </w:div>
            <w:div w:id="66505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35418">
      <w:bodyDiv w:val="1"/>
      <w:marLeft w:val="0"/>
      <w:marRight w:val="0"/>
      <w:marTop w:val="0"/>
      <w:marBottom w:val="0"/>
      <w:divBdr>
        <w:top w:val="none" w:sz="0" w:space="0" w:color="auto"/>
        <w:left w:val="none" w:sz="0" w:space="0" w:color="auto"/>
        <w:bottom w:val="none" w:sz="0" w:space="0" w:color="auto"/>
        <w:right w:val="none" w:sz="0" w:space="0" w:color="auto"/>
      </w:divBdr>
    </w:div>
    <w:div w:id="1306470034">
      <w:bodyDiv w:val="1"/>
      <w:marLeft w:val="0"/>
      <w:marRight w:val="0"/>
      <w:marTop w:val="0"/>
      <w:marBottom w:val="0"/>
      <w:divBdr>
        <w:top w:val="none" w:sz="0" w:space="0" w:color="auto"/>
        <w:left w:val="none" w:sz="0" w:space="0" w:color="auto"/>
        <w:bottom w:val="none" w:sz="0" w:space="0" w:color="auto"/>
        <w:right w:val="none" w:sz="0" w:space="0" w:color="auto"/>
      </w:divBdr>
    </w:div>
    <w:div w:id="1310792593">
      <w:bodyDiv w:val="1"/>
      <w:marLeft w:val="0"/>
      <w:marRight w:val="0"/>
      <w:marTop w:val="0"/>
      <w:marBottom w:val="0"/>
      <w:divBdr>
        <w:top w:val="none" w:sz="0" w:space="0" w:color="auto"/>
        <w:left w:val="none" w:sz="0" w:space="0" w:color="auto"/>
        <w:bottom w:val="none" w:sz="0" w:space="0" w:color="auto"/>
        <w:right w:val="none" w:sz="0" w:space="0" w:color="auto"/>
      </w:divBdr>
    </w:div>
    <w:div w:id="1315060642">
      <w:bodyDiv w:val="1"/>
      <w:marLeft w:val="0"/>
      <w:marRight w:val="0"/>
      <w:marTop w:val="0"/>
      <w:marBottom w:val="0"/>
      <w:divBdr>
        <w:top w:val="none" w:sz="0" w:space="0" w:color="auto"/>
        <w:left w:val="none" w:sz="0" w:space="0" w:color="auto"/>
        <w:bottom w:val="none" w:sz="0" w:space="0" w:color="auto"/>
        <w:right w:val="none" w:sz="0" w:space="0" w:color="auto"/>
      </w:divBdr>
    </w:div>
    <w:div w:id="1324434722">
      <w:bodyDiv w:val="1"/>
      <w:marLeft w:val="0"/>
      <w:marRight w:val="0"/>
      <w:marTop w:val="0"/>
      <w:marBottom w:val="0"/>
      <w:divBdr>
        <w:top w:val="none" w:sz="0" w:space="0" w:color="auto"/>
        <w:left w:val="none" w:sz="0" w:space="0" w:color="auto"/>
        <w:bottom w:val="none" w:sz="0" w:space="0" w:color="auto"/>
        <w:right w:val="none" w:sz="0" w:space="0" w:color="auto"/>
      </w:divBdr>
    </w:div>
    <w:div w:id="1344017155">
      <w:bodyDiv w:val="1"/>
      <w:marLeft w:val="0"/>
      <w:marRight w:val="0"/>
      <w:marTop w:val="0"/>
      <w:marBottom w:val="0"/>
      <w:divBdr>
        <w:top w:val="none" w:sz="0" w:space="0" w:color="auto"/>
        <w:left w:val="none" w:sz="0" w:space="0" w:color="auto"/>
        <w:bottom w:val="none" w:sz="0" w:space="0" w:color="auto"/>
        <w:right w:val="none" w:sz="0" w:space="0" w:color="auto"/>
      </w:divBdr>
    </w:div>
    <w:div w:id="1369185096">
      <w:bodyDiv w:val="1"/>
      <w:marLeft w:val="0"/>
      <w:marRight w:val="0"/>
      <w:marTop w:val="0"/>
      <w:marBottom w:val="0"/>
      <w:divBdr>
        <w:top w:val="none" w:sz="0" w:space="0" w:color="auto"/>
        <w:left w:val="none" w:sz="0" w:space="0" w:color="auto"/>
        <w:bottom w:val="none" w:sz="0" w:space="0" w:color="auto"/>
        <w:right w:val="none" w:sz="0" w:space="0" w:color="auto"/>
      </w:divBdr>
    </w:div>
    <w:div w:id="1386949992">
      <w:bodyDiv w:val="1"/>
      <w:marLeft w:val="0"/>
      <w:marRight w:val="0"/>
      <w:marTop w:val="0"/>
      <w:marBottom w:val="0"/>
      <w:divBdr>
        <w:top w:val="none" w:sz="0" w:space="0" w:color="auto"/>
        <w:left w:val="none" w:sz="0" w:space="0" w:color="auto"/>
        <w:bottom w:val="none" w:sz="0" w:space="0" w:color="auto"/>
        <w:right w:val="none" w:sz="0" w:space="0" w:color="auto"/>
      </w:divBdr>
    </w:div>
    <w:div w:id="1387727715">
      <w:bodyDiv w:val="1"/>
      <w:marLeft w:val="0"/>
      <w:marRight w:val="0"/>
      <w:marTop w:val="0"/>
      <w:marBottom w:val="0"/>
      <w:divBdr>
        <w:top w:val="none" w:sz="0" w:space="0" w:color="auto"/>
        <w:left w:val="none" w:sz="0" w:space="0" w:color="auto"/>
        <w:bottom w:val="none" w:sz="0" w:space="0" w:color="auto"/>
        <w:right w:val="none" w:sz="0" w:space="0" w:color="auto"/>
      </w:divBdr>
    </w:div>
    <w:div w:id="1388184404">
      <w:bodyDiv w:val="1"/>
      <w:marLeft w:val="0"/>
      <w:marRight w:val="0"/>
      <w:marTop w:val="0"/>
      <w:marBottom w:val="0"/>
      <w:divBdr>
        <w:top w:val="none" w:sz="0" w:space="0" w:color="auto"/>
        <w:left w:val="none" w:sz="0" w:space="0" w:color="auto"/>
        <w:bottom w:val="none" w:sz="0" w:space="0" w:color="auto"/>
        <w:right w:val="none" w:sz="0" w:space="0" w:color="auto"/>
      </w:divBdr>
    </w:div>
    <w:div w:id="1388649673">
      <w:bodyDiv w:val="1"/>
      <w:marLeft w:val="0"/>
      <w:marRight w:val="0"/>
      <w:marTop w:val="0"/>
      <w:marBottom w:val="0"/>
      <w:divBdr>
        <w:top w:val="none" w:sz="0" w:space="0" w:color="auto"/>
        <w:left w:val="none" w:sz="0" w:space="0" w:color="auto"/>
        <w:bottom w:val="none" w:sz="0" w:space="0" w:color="auto"/>
        <w:right w:val="none" w:sz="0" w:space="0" w:color="auto"/>
      </w:divBdr>
    </w:div>
    <w:div w:id="1391539240">
      <w:bodyDiv w:val="1"/>
      <w:marLeft w:val="0"/>
      <w:marRight w:val="0"/>
      <w:marTop w:val="0"/>
      <w:marBottom w:val="0"/>
      <w:divBdr>
        <w:top w:val="none" w:sz="0" w:space="0" w:color="auto"/>
        <w:left w:val="none" w:sz="0" w:space="0" w:color="auto"/>
        <w:bottom w:val="none" w:sz="0" w:space="0" w:color="auto"/>
        <w:right w:val="none" w:sz="0" w:space="0" w:color="auto"/>
      </w:divBdr>
    </w:div>
    <w:div w:id="1411346740">
      <w:bodyDiv w:val="1"/>
      <w:marLeft w:val="0"/>
      <w:marRight w:val="0"/>
      <w:marTop w:val="0"/>
      <w:marBottom w:val="0"/>
      <w:divBdr>
        <w:top w:val="none" w:sz="0" w:space="0" w:color="auto"/>
        <w:left w:val="none" w:sz="0" w:space="0" w:color="auto"/>
        <w:bottom w:val="none" w:sz="0" w:space="0" w:color="auto"/>
        <w:right w:val="none" w:sz="0" w:space="0" w:color="auto"/>
      </w:divBdr>
    </w:div>
    <w:div w:id="1416584246">
      <w:bodyDiv w:val="1"/>
      <w:marLeft w:val="0"/>
      <w:marRight w:val="0"/>
      <w:marTop w:val="0"/>
      <w:marBottom w:val="0"/>
      <w:divBdr>
        <w:top w:val="none" w:sz="0" w:space="0" w:color="auto"/>
        <w:left w:val="none" w:sz="0" w:space="0" w:color="auto"/>
        <w:bottom w:val="none" w:sz="0" w:space="0" w:color="auto"/>
        <w:right w:val="none" w:sz="0" w:space="0" w:color="auto"/>
      </w:divBdr>
    </w:div>
    <w:div w:id="1421557478">
      <w:bodyDiv w:val="1"/>
      <w:marLeft w:val="0"/>
      <w:marRight w:val="0"/>
      <w:marTop w:val="0"/>
      <w:marBottom w:val="0"/>
      <w:divBdr>
        <w:top w:val="none" w:sz="0" w:space="0" w:color="auto"/>
        <w:left w:val="none" w:sz="0" w:space="0" w:color="auto"/>
        <w:bottom w:val="none" w:sz="0" w:space="0" w:color="auto"/>
        <w:right w:val="none" w:sz="0" w:space="0" w:color="auto"/>
      </w:divBdr>
    </w:div>
    <w:div w:id="1428889972">
      <w:bodyDiv w:val="1"/>
      <w:marLeft w:val="0"/>
      <w:marRight w:val="0"/>
      <w:marTop w:val="0"/>
      <w:marBottom w:val="0"/>
      <w:divBdr>
        <w:top w:val="none" w:sz="0" w:space="0" w:color="auto"/>
        <w:left w:val="none" w:sz="0" w:space="0" w:color="auto"/>
        <w:bottom w:val="none" w:sz="0" w:space="0" w:color="auto"/>
        <w:right w:val="none" w:sz="0" w:space="0" w:color="auto"/>
      </w:divBdr>
    </w:div>
    <w:div w:id="1432510000">
      <w:bodyDiv w:val="1"/>
      <w:marLeft w:val="0"/>
      <w:marRight w:val="0"/>
      <w:marTop w:val="0"/>
      <w:marBottom w:val="0"/>
      <w:divBdr>
        <w:top w:val="none" w:sz="0" w:space="0" w:color="auto"/>
        <w:left w:val="none" w:sz="0" w:space="0" w:color="auto"/>
        <w:bottom w:val="none" w:sz="0" w:space="0" w:color="auto"/>
        <w:right w:val="none" w:sz="0" w:space="0" w:color="auto"/>
      </w:divBdr>
    </w:div>
    <w:div w:id="1439524981">
      <w:bodyDiv w:val="1"/>
      <w:marLeft w:val="0"/>
      <w:marRight w:val="0"/>
      <w:marTop w:val="0"/>
      <w:marBottom w:val="0"/>
      <w:divBdr>
        <w:top w:val="none" w:sz="0" w:space="0" w:color="auto"/>
        <w:left w:val="none" w:sz="0" w:space="0" w:color="auto"/>
        <w:bottom w:val="none" w:sz="0" w:space="0" w:color="auto"/>
        <w:right w:val="none" w:sz="0" w:space="0" w:color="auto"/>
      </w:divBdr>
      <w:divsChild>
        <w:div w:id="1215462094">
          <w:marLeft w:val="0"/>
          <w:marRight w:val="0"/>
          <w:marTop w:val="0"/>
          <w:marBottom w:val="0"/>
          <w:divBdr>
            <w:top w:val="none" w:sz="0" w:space="0" w:color="auto"/>
            <w:left w:val="none" w:sz="0" w:space="0" w:color="auto"/>
            <w:bottom w:val="none" w:sz="0" w:space="0" w:color="auto"/>
            <w:right w:val="none" w:sz="0" w:space="0" w:color="auto"/>
          </w:divBdr>
        </w:div>
        <w:div w:id="1279333912">
          <w:marLeft w:val="0"/>
          <w:marRight w:val="0"/>
          <w:marTop w:val="0"/>
          <w:marBottom w:val="0"/>
          <w:divBdr>
            <w:top w:val="none" w:sz="0" w:space="0" w:color="auto"/>
            <w:left w:val="none" w:sz="0" w:space="0" w:color="auto"/>
            <w:bottom w:val="none" w:sz="0" w:space="0" w:color="auto"/>
            <w:right w:val="none" w:sz="0" w:space="0" w:color="auto"/>
          </w:divBdr>
        </w:div>
        <w:div w:id="828713442">
          <w:marLeft w:val="0"/>
          <w:marRight w:val="0"/>
          <w:marTop w:val="0"/>
          <w:marBottom w:val="0"/>
          <w:divBdr>
            <w:top w:val="none" w:sz="0" w:space="0" w:color="auto"/>
            <w:left w:val="none" w:sz="0" w:space="0" w:color="auto"/>
            <w:bottom w:val="none" w:sz="0" w:space="0" w:color="auto"/>
            <w:right w:val="none" w:sz="0" w:space="0" w:color="auto"/>
          </w:divBdr>
        </w:div>
      </w:divsChild>
    </w:div>
    <w:div w:id="1441099458">
      <w:bodyDiv w:val="1"/>
      <w:marLeft w:val="0"/>
      <w:marRight w:val="0"/>
      <w:marTop w:val="0"/>
      <w:marBottom w:val="0"/>
      <w:divBdr>
        <w:top w:val="none" w:sz="0" w:space="0" w:color="auto"/>
        <w:left w:val="none" w:sz="0" w:space="0" w:color="auto"/>
        <w:bottom w:val="none" w:sz="0" w:space="0" w:color="auto"/>
        <w:right w:val="none" w:sz="0" w:space="0" w:color="auto"/>
      </w:divBdr>
    </w:div>
    <w:div w:id="1472483503">
      <w:bodyDiv w:val="1"/>
      <w:marLeft w:val="0"/>
      <w:marRight w:val="0"/>
      <w:marTop w:val="0"/>
      <w:marBottom w:val="0"/>
      <w:divBdr>
        <w:top w:val="none" w:sz="0" w:space="0" w:color="auto"/>
        <w:left w:val="none" w:sz="0" w:space="0" w:color="auto"/>
        <w:bottom w:val="none" w:sz="0" w:space="0" w:color="auto"/>
        <w:right w:val="none" w:sz="0" w:space="0" w:color="auto"/>
      </w:divBdr>
      <w:divsChild>
        <w:div w:id="700135290">
          <w:marLeft w:val="0"/>
          <w:marRight w:val="0"/>
          <w:marTop w:val="0"/>
          <w:marBottom w:val="0"/>
          <w:divBdr>
            <w:top w:val="none" w:sz="0" w:space="0" w:color="auto"/>
            <w:left w:val="none" w:sz="0" w:space="0" w:color="auto"/>
            <w:bottom w:val="none" w:sz="0" w:space="0" w:color="auto"/>
            <w:right w:val="none" w:sz="0" w:space="0" w:color="auto"/>
          </w:divBdr>
          <w:divsChild>
            <w:div w:id="1415513461">
              <w:marLeft w:val="0"/>
              <w:marRight w:val="0"/>
              <w:marTop w:val="0"/>
              <w:marBottom w:val="0"/>
              <w:divBdr>
                <w:top w:val="none" w:sz="0" w:space="0" w:color="auto"/>
                <w:left w:val="none" w:sz="0" w:space="0" w:color="auto"/>
                <w:bottom w:val="none" w:sz="0" w:space="0" w:color="auto"/>
                <w:right w:val="none" w:sz="0" w:space="0" w:color="auto"/>
              </w:divBdr>
            </w:div>
            <w:div w:id="1573349801">
              <w:marLeft w:val="0"/>
              <w:marRight w:val="0"/>
              <w:marTop w:val="0"/>
              <w:marBottom w:val="0"/>
              <w:divBdr>
                <w:top w:val="none" w:sz="0" w:space="0" w:color="auto"/>
                <w:left w:val="none" w:sz="0" w:space="0" w:color="auto"/>
                <w:bottom w:val="none" w:sz="0" w:space="0" w:color="auto"/>
                <w:right w:val="none" w:sz="0" w:space="0" w:color="auto"/>
              </w:divBdr>
            </w:div>
            <w:div w:id="459957177">
              <w:marLeft w:val="0"/>
              <w:marRight w:val="0"/>
              <w:marTop w:val="0"/>
              <w:marBottom w:val="0"/>
              <w:divBdr>
                <w:top w:val="none" w:sz="0" w:space="0" w:color="auto"/>
                <w:left w:val="none" w:sz="0" w:space="0" w:color="auto"/>
                <w:bottom w:val="none" w:sz="0" w:space="0" w:color="auto"/>
                <w:right w:val="none" w:sz="0" w:space="0" w:color="auto"/>
              </w:divBdr>
            </w:div>
            <w:div w:id="12080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52854">
      <w:bodyDiv w:val="1"/>
      <w:marLeft w:val="0"/>
      <w:marRight w:val="0"/>
      <w:marTop w:val="0"/>
      <w:marBottom w:val="0"/>
      <w:divBdr>
        <w:top w:val="none" w:sz="0" w:space="0" w:color="auto"/>
        <w:left w:val="none" w:sz="0" w:space="0" w:color="auto"/>
        <w:bottom w:val="none" w:sz="0" w:space="0" w:color="auto"/>
        <w:right w:val="none" w:sz="0" w:space="0" w:color="auto"/>
      </w:divBdr>
    </w:div>
    <w:div w:id="1492599848">
      <w:bodyDiv w:val="1"/>
      <w:marLeft w:val="0"/>
      <w:marRight w:val="0"/>
      <w:marTop w:val="0"/>
      <w:marBottom w:val="0"/>
      <w:divBdr>
        <w:top w:val="none" w:sz="0" w:space="0" w:color="auto"/>
        <w:left w:val="none" w:sz="0" w:space="0" w:color="auto"/>
        <w:bottom w:val="none" w:sz="0" w:space="0" w:color="auto"/>
        <w:right w:val="none" w:sz="0" w:space="0" w:color="auto"/>
      </w:divBdr>
    </w:div>
    <w:div w:id="1493058873">
      <w:bodyDiv w:val="1"/>
      <w:marLeft w:val="0"/>
      <w:marRight w:val="0"/>
      <w:marTop w:val="0"/>
      <w:marBottom w:val="0"/>
      <w:divBdr>
        <w:top w:val="none" w:sz="0" w:space="0" w:color="auto"/>
        <w:left w:val="none" w:sz="0" w:space="0" w:color="auto"/>
        <w:bottom w:val="none" w:sz="0" w:space="0" w:color="auto"/>
        <w:right w:val="none" w:sz="0" w:space="0" w:color="auto"/>
      </w:divBdr>
      <w:divsChild>
        <w:div w:id="1022630316">
          <w:marLeft w:val="0"/>
          <w:marRight w:val="0"/>
          <w:marTop w:val="0"/>
          <w:marBottom w:val="0"/>
          <w:divBdr>
            <w:top w:val="none" w:sz="0" w:space="0" w:color="auto"/>
            <w:left w:val="none" w:sz="0" w:space="0" w:color="auto"/>
            <w:bottom w:val="none" w:sz="0" w:space="0" w:color="auto"/>
            <w:right w:val="none" w:sz="0" w:space="0" w:color="auto"/>
          </w:divBdr>
          <w:divsChild>
            <w:div w:id="911695912">
              <w:marLeft w:val="0"/>
              <w:marRight w:val="0"/>
              <w:marTop w:val="0"/>
              <w:marBottom w:val="0"/>
              <w:divBdr>
                <w:top w:val="none" w:sz="0" w:space="0" w:color="auto"/>
                <w:left w:val="none" w:sz="0" w:space="0" w:color="auto"/>
                <w:bottom w:val="none" w:sz="0" w:space="0" w:color="auto"/>
                <w:right w:val="none" w:sz="0" w:space="0" w:color="auto"/>
              </w:divBdr>
            </w:div>
            <w:div w:id="123011266">
              <w:marLeft w:val="0"/>
              <w:marRight w:val="0"/>
              <w:marTop w:val="0"/>
              <w:marBottom w:val="0"/>
              <w:divBdr>
                <w:top w:val="none" w:sz="0" w:space="0" w:color="auto"/>
                <w:left w:val="none" w:sz="0" w:space="0" w:color="auto"/>
                <w:bottom w:val="none" w:sz="0" w:space="0" w:color="auto"/>
                <w:right w:val="none" w:sz="0" w:space="0" w:color="auto"/>
              </w:divBdr>
            </w:div>
            <w:div w:id="694572664">
              <w:marLeft w:val="0"/>
              <w:marRight w:val="0"/>
              <w:marTop w:val="0"/>
              <w:marBottom w:val="0"/>
              <w:divBdr>
                <w:top w:val="none" w:sz="0" w:space="0" w:color="auto"/>
                <w:left w:val="none" w:sz="0" w:space="0" w:color="auto"/>
                <w:bottom w:val="none" w:sz="0" w:space="0" w:color="auto"/>
                <w:right w:val="none" w:sz="0" w:space="0" w:color="auto"/>
              </w:divBdr>
            </w:div>
            <w:div w:id="1589733760">
              <w:marLeft w:val="0"/>
              <w:marRight w:val="0"/>
              <w:marTop w:val="0"/>
              <w:marBottom w:val="0"/>
              <w:divBdr>
                <w:top w:val="none" w:sz="0" w:space="0" w:color="auto"/>
                <w:left w:val="none" w:sz="0" w:space="0" w:color="auto"/>
                <w:bottom w:val="none" w:sz="0" w:space="0" w:color="auto"/>
                <w:right w:val="none" w:sz="0" w:space="0" w:color="auto"/>
              </w:divBdr>
            </w:div>
            <w:div w:id="1829010393">
              <w:marLeft w:val="0"/>
              <w:marRight w:val="0"/>
              <w:marTop w:val="0"/>
              <w:marBottom w:val="0"/>
              <w:divBdr>
                <w:top w:val="none" w:sz="0" w:space="0" w:color="auto"/>
                <w:left w:val="none" w:sz="0" w:space="0" w:color="auto"/>
                <w:bottom w:val="none" w:sz="0" w:space="0" w:color="auto"/>
                <w:right w:val="none" w:sz="0" w:space="0" w:color="auto"/>
              </w:divBdr>
            </w:div>
            <w:div w:id="1786073653">
              <w:marLeft w:val="0"/>
              <w:marRight w:val="0"/>
              <w:marTop w:val="0"/>
              <w:marBottom w:val="0"/>
              <w:divBdr>
                <w:top w:val="none" w:sz="0" w:space="0" w:color="auto"/>
                <w:left w:val="none" w:sz="0" w:space="0" w:color="auto"/>
                <w:bottom w:val="none" w:sz="0" w:space="0" w:color="auto"/>
                <w:right w:val="none" w:sz="0" w:space="0" w:color="auto"/>
              </w:divBdr>
            </w:div>
            <w:div w:id="1643075669">
              <w:marLeft w:val="0"/>
              <w:marRight w:val="0"/>
              <w:marTop w:val="0"/>
              <w:marBottom w:val="0"/>
              <w:divBdr>
                <w:top w:val="none" w:sz="0" w:space="0" w:color="auto"/>
                <w:left w:val="none" w:sz="0" w:space="0" w:color="auto"/>
                <w:bottom w:val="none" w:sz="0" w:space="0" w:color="auto"/>
                <w:right w:val="none" w:sz="0" w:space="0" w:color="auto"/>
              </w:divBdr>
            </w:div>
            <w:div w:id="1221677321">
              <w:marLeft w:val="0"/>
              <w:marRight w:val="0"/>
              <w:marTop w:val="0"/>
              <w:marBottom w:val="0"/>
              <w:divBdr>
                <w:top w:val="none" w:sz="0" w:space="0" w:color="auto"/>
                <w:left w:val="none" w:sz="0" w:space="0" w:color="auto"/>
                <w:bottom w:val="none" w:sz="0" w:space="0" w:color="auto"/>
                <w:right w:val="none" w:sz="0" w:space="0" w:color="auto"/>
              </w:divBdr>
            </w:div>
            <w:div w:id="184073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84866">
      <w:bodyDiv w:val="1"/>
      <w:marLeft w:val="0"/>
      <w:marRight w:val="0"/>
      <w:marTop w:val="0"/>
      <w:marBottom w:val="0"/>
      <w:divBdr>
        <w:top w:val="none" w:sz="0" w:space="0" w:color="auto"/>
        <w:left w:val="none" w:sz="0" w:space="0" w:color="auto"/>
        <w:bottom w:val="none" w:sz="0" w:space="0" w:color="auto"/>
        <w:right w:val="none" w:sz="0" w:space="0" w:color="auto"/>
      </w:divBdr>
    </w:div>
    <w:div w:id="1520200239">
      <w:bodyDiv w:val="1"/>
      <w:marLeft w:val="0"/>
      <w:marRight w:val="0"/>
      <w:marTop w:val="0"/>
      <w:marBottom w:val="0"/>
      <w:divBdr>
        <w:top w:val="none" w:sz="0" w:space="0" w:color="auto"/>
        <w:left w:val="none" w:sz="0" w:space="0" w:color="auto"/>
        <w:bottom w:val="none" w:sz="0" w:space="0" w:color="auto"/>
        <w:right w:val="none" w:sz="0" w:space="0" w:color="auto"/>
      </w:divBdr>
    </w:div>
    <w:div w:id="1523859673">
      <w:bodyDiv w:val="1"/>
      <w:marLeft w:val="0"/>
      <w:marRight w:val="0"/>
      <w:marTop w:val="0"/>
      <w:marBottom w:val="0"/>
      <w:divBdr>
        <w:top w:val="none" w:sz="0" w:space="0" w:color="auto"/>
        <w:left w:val="none" w:sz="0" w:space="0" w:color="auto"/>
        <w:bottom w:val="none" w:sz="0" w:space="0" w:color="auto"/>
        <w:right w:val="none" w:sz="0" w:space="0" w:color="auto"/>
      </w:divBdr>
    </w:div>
    <w:div w:id="1552964770">
      <w:bodyDiv w:val="1"/>
      <w:marLeft w:val="0"/>
      <w:marRight w:val="0"/>
      <w:marTop w:val="0"/>
      <w:marBottom w:val="0"/>
      <w:divBdr>
        <w:top w:val="none" w:sz="0" w:space="0" w:color="auto"/>
        <w:left w:val="none" w:sz="0" w:space="0" w:color="auto"/>
        <w:bottom w:val="none" w:sz="0" w:space="0" w:color="auto"/>
        <w:right w:val="none" w:sz="0" w:space="0" w:color="auto"/>
      </w:divBdr>
    </w:div>
    <w:div w:id="1580627596">
      <w:bodyDiv w:val="1"/>
      <w:marLeft w:val="0"/>
      <w:marRight w:val="0"/>
      <w:marTop w:val="0"/>
      <w:marBottom w:val="0"/>
      <w:divBdr>
        <w:top w:val="none" w:sz="0" w:space="0" w:color="auto"/>
        <w:left w:val="none" w:sz="0" w:space="0" w:color="auto"/>
        <w:bottom w:val="none" w:sz="0" w:space="0" w:color="auto"/>
        <w:right w:val="none" w:sz="0" w:space="0" w:color="auto"/>
      </w:divBdr>
    </w:div>
    <w:div w:id="1592395938">
      <w:bodyDiv w:val="1"/>
      <w:marLeft w:val="0"/>
      <w:marRight w:val="0"/>
      <w:marTop w:val="0"/>
      <w:marBottom w:val="0"/>
      <w:divBdr>
        <w:top w:val="none" w:sz="0" w:space="0" w:color="auto"/>
        <w:left w:val="none" w:sz="0" w:space="0" w:color="auto"/>
        <w:bottom w:val="none" w:sz="0" w:space="0" w:color="auto"/>
        <w:right w:val="none" w:sz="0" w:space="0" w:color="auto"/>
      </w:divBdr>
    </w:div>
    <w:div w:id="1631738448">
      <w:bodyDiv w:val="1"/>
      <w:marLeft w:val="0"/>
      <w:marRight w:val="0"/>
      <w:marTop w:val="0"/>
      <w:marBottom w:val="0"/>
      <w:divBdr>
        <w:top w:val="none" w:sz="0" w:space="0" w:color="auto"/>
        <w:left w:val="none" w:sz="0" w:space="0" w:color="auto"/>
        <w:bottom w:val="none" w:sz="0" w:space="0" w:color="auto"/>
        <w:right w:val="none" w:sz="0" w:space="0" w:color="auto"/>
      </w:divBdr>
      <w:divsChild>
        <w:div w:id="1321693892">
          <w:marLeft w:val="0"/>
          <w:marRight w:val="0"/>
          <w:marTop w:val="0"/>
          <w:marBottom w:val="0"/>
          <w:divBdr>
            <w:top w:val="none" w:sz="0" w:space="0" w:color="auto"/>
            <w:left w:val="none" w:sz="0" w:space="0" w:color="auto"/>
            <w:bottom w:val="none" w:sz="0" w:space="0" w:color="auto"/>
            <w:right w:val="none" w:sz="0" w:space="0" w:color="auto"/>
          </w:divBdr>
          <w:divsChild>
            <w:div w:id="1972856575">
              <w:marLeft w:val="0"/>
              <w:marRight w:val="0"/>
              <w:marTop w:val="0"/>
              <w:marBottom w:val="0"/>
              <w:divBdr>
                <w:top w:val="none" w:sz="0" w:space="0" w:color="auto"/>
                <w:left w:val="none" w:sz="0" w:space="0" w:color="auto"/>
                <w:bottom w:val="none" w:sz="0" w:space="0" w:color="auto"/>
                <w:right w:val="none" w:sz="0" w:space="0" w:color="auto"/>
              </w:divBdr>
            </w:div>
            <w:div w:id="1850560267">
              <w:marLeft w:val="0"/>
              <w:marRight w:val="0"/>
              <w:marTop w:val="0"/>
              <w:marBottom w:val="0"/>
              <w:divBdr>
                <w:top w:val="none" w:sz="0" w:space="0" w:color="auto"/>
                <w:left w:val="none" w:sz="0" w:space="0" w:color="auto"/>
                <w:bottom w:val="none" w:sz="0" w:space="0" w:color="auto"/>
                <w:right w:val="none" w:sz="0" w:space="0" w:color="auto"/>
              </w:divBdr>
            </w:div>
            <w:div w:id="18336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58736">
      <w:bodyDiv w:val="1"/>
      <w:marLeft w:val="0"/>
      <w:marRight w:val="0"/>
      <w:marTop w:val="0"/>
      <w:marBottom w:val="0"/>
      <w:divBdr>
        <w:top w:val="none" w:sz="0" w:space="0" w:color="auto"/>
        <w:left w:val="none" w:sz="0" w:space="0" w:color="auto"/>
        <w:bottom w:val="none" w:sz="0" w:space="0" w:color="auto"/>
        <w:right w:val="none" w:sz="0" w:space="0" w:color="auto"/>
      </w:divBdr>
    </w:div>
    <w:div w:id="1671181422">
      <w:bodyDiv w:val="1"/>
      <w:marLeft w:val="0"/>
      <w:marRight w:val="0"/>
      <w:marTop w:val="0"/>
      <w:marBottom w:val="0"/>
      <w:divBdr>
        <w:top w:val="none" w:sz="0" w:space="0" w:color="auto"/>
        <w:left w:val="none" w:sz="0" w:space="0" w:color="auto"/>
        <w:bottom w:val="none" w:sz="0" w:space="0" w:color="auto"/>
        <w:right w:val="none" w:sz="0" w:space="0" w:color="auto"/>
      </w:divBdr>
      <w:divsChild>
        <w:div w:id="578834034">
          <w:marLeft w:val="0"/>
          <w:marRight w:val="0"/>
          <w:marTop w:val="0"/>
          <w:marBottom w:val="0"/>
          <w:divBdr>
            <w:top w:val="single" w:sz="2" w:space="0" w:color="D9D9E3"/>
            <w:left w:val="single" w:sz="2" w:space="0" w:color="D9D9E3"/>
            <w:bottom w:val="single" w:sz="2" w:space="0" w:color="D9D9E3"/>
            <w:right w:val="single" w:sz="2" w:space="0" w:color="D9D9E3"/>
          </w:divBdr>
          <w:divsChild>
            <w:div w:id="1250890390">
              <w:marLeft w:val="0"/>
              <w:marRight w:val="0"/>
              <w:marTop w:val="0"/>
              <w:marBottom w:val="0"/>
              <w:divBdr>
                <w:top w:val="single" w:sz="2" w:space="0" w:color="D9D9E3"/>
                <w:left w:val="single" w:sz="2" w:space="0" w:color="D9D9E3"/>
                <w:bottom w:val="single" w:sz="2" w:space="0" w:color="D9D9E3"/>
                <w:right w:val="single" w:sz="2" w:space="0" w:color="D9D9E3"/>
              </w:divBdr>
              <w:divsChild>
                <w:div w:id="1832258029">
                  <w:marLeft w:val="0"/>
                  <w:marRight w:val="0"/>
                  <w:marTop w:val="0"/>
                  <w:marBottom w:val="0"/>
                  <w:divBdr>
                    <w:top w:val="single" w:sz="2" w:space="0" w:color="D9D9E3"/>
                    <w:left w:val="single" w:sz="2" w:space="0" w:color="D9D9E3"/>
                    <w:bottom w:val="single" w:sz="2" w:space="0" w:color="D9D9E3"/>
                    <w:right w:val="single" w:sz="2" w:space="0" w:color="D9D9E3"/>
                  </w:divBdr>
                  <w:divsChild>
                    <w:div w:id="1299382348">
                      <w:marLeft w:val="0"/>
                      <w:marRight w:val="0"/>
                      <w:marTop w:val="0"/>
                      <w:marBottom w:val="0"/>
                      <w:divBdr>
                        <w:top w:val="single" w:sz="2" w:space="0" w:color="D9D9E3"/>
                        <w:left w:val="single" w:sz="2" w:space="0" w:color="D9D9E3"/>
                        <w:bottom w:val="single" w:sz="2" w:space="0" w:color="D9D9E3"/>
                        <w:right w:val="single" w:sz="2" w:space="0" w:color="D9D9E3"/>
                      </w:divBdr>
                      <w:divsChild>
                        <w:div w:id="1127507230">
                          <w:marLeft w:val="0"/>
                          <w:marRight w:val="0"/>
                          <w:marTop w:val="0"/>
                          <w:marBottom w:val="0"/>
                          <w:divBdr>
                            <w:top w:val="single" w:sz="2" w:space="0" w:color="D9D9E3"/>
                            <w:left w:val="single" w:sz="2" w:space="0" w:color="D9D9E3"/>
                            <w:bottom w:val="single" w:sz="2" w:space="0" w:color="D9D9E3"/>
                            <w:right w:val="single" w:sz="2" w:space="0" w:color="D9D9E3"/>
                          </w:divBdr>
                          <w:divsChild>
                            <w:div w:id="2134516353">
                              <w:marLeft w:val="0"/>
                              <w:marRight w:val="0"/>
                              <w:marTop w:val="100"/>
                              <w:marBottom w:val="100"/>
                              <w:divBdr>
                                <w:top w:val="single" w:sz="2" w:space="0" w:color="D9D9E3"/>
                                <w:left w:val="single" w:sz="2" w:space="0" w:color="D9D9E3"/>
                                <w:bottom w:val="single" w:sz="2" w:space="0" w:color="D9D9E3"/>
                                <w:right w:val="single" w:sz="2" w:space="0" w:color="D9D9E3"/>
                              </w:divBdr>
                              <w:divsChild>
                                <w:div w:id="1796364828">
                                  <w:marLeft w:val="0"/>
                                  <w:marRight w:val="0"/>
                                  <w:marTop w:val="0"/>
                                  <w:marBottom w:val="0"/>
                                  <w:divBdr>
                                    <w:top w:val="single" w:sz="2" w:space="0" w:color="D9D9E3"/>
                                    <w:left w:val="single" w:sz="2" w:space="0" w:color="D9D9E3"/>
                                    <w:bottom w:val="single" w:sz="2" w:space="0" w:color="D9D9E3"/>
                                    <w:right w:val="single" w:sz="2" w:space="0" w:color="D9D9E3"/>
                                  </w:divBdr>
                                  <w:divsChild>
                                    <w:div w:id="971053894">
                                      <w:marLeft w:val="0"/>
                                      <w:marRight w:val="0"/>
                                      <w:marTop w:val="0"/>
                                      <w:marBottom w:val="0"/>
                                      <w:divBdr>
                                        <w:top w:val="single" w:sz="2" w:space="0" w:color="D9D9E3"/>
                                        <w:left w:val="single" w:sz="2" w:space="0" w:color="D9D9E3"/>
                                        <w:bottom w:val="single" w:sz="2" w:space="0" w:color="D9D9E3"/>
                                        <w:right w:val="single" w:sz="2" w:space="0" w:color="D9D9E3"/>
                                      </w:divBdr>
                                      <w:divsChild>
                                        <w:div w:id="1936354366">
                                          <w:marLeft w:val="0"/>
                                          <w:marRight w:val="0"/>
                                          <w:marTop w:val="0"/>
                                          <w:marBottom w:val="0"/>
                                          <w:divBdr>
                                            <w:top w:val="single" w:sz="2" w:space="0" w:color="D9D9E3"/>
                                            <w:left w:val="single" w:sz="2" w:space="0" w:color="D9D9E3"/>
                                            <w:bottom w:val="single" w:sz="2" w:space="0" w:color="D9D9E3"/>
                                            <w:right w:val="single" w:sz="2" w:space="0" w:color="D9D9E3"/>
                                          </w:divBdr>
                                          <w:divsChild>
                                            <w:div w:id="56905656">
                                              <w:marLeft w:val="0"/>
                                              <w:marRight w:val="0"/>
                                              <w:marTop w:val="0"/>
                                              <w:marBottom w:val="0"/>
                                              <w:divBdr>
                                                <w:top w:val="single" w:sz="2" w:space="0" w:color="D9D9E3"/>
                                                <w:left w:val="single" w:sz="2" w:space="0" w:color="D9D9E3"/>
                                                <w:bottom w:val="single" w:sz="2" w:space="0" w:color="D9D9E3"/>
                                                <w:right w:val="single" w:sz="2" w:space="0" w:color="D9D9E3"/>
                                              </w:divBdr>
                                              <w:divsChild>
                                                <w:div w:id="62338749">
                                                  <w:marLeft w:val="0"/>
                                                  <w:marRight w:val="0"/>
                                                  <w:marTop w:val="0"/>
                                                  <w:marBottom w:val="0"/>
                                                  <w:divBdr>
                                                    <w:top w:val="single" w:sz="2" w:space="0" w:color="D9D9E3"/>
                                                    <w:left w:val="single" w:sz="2" w:space="0" w:color="D9D9E3"/>
                                                    <w:bottom w:val="single" w:sz="2" w:space="0" w:color="D9D9E3"/>
                                                    <w:right w:val="single" w:sz="2" w:space="0" w:color="D9D9E3"/>
                                                  </w:divBdr>
                                                  <w:divsChild>
                                                    <w:div w:id="689456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13236780">
          <w:marLeft w:val="0"/>
          <w:marRight w:val="0"/>
          <w:marTop w:val="0"/>
          <w:marBottom w:val="0"/>
          <w:divBdr>
            <w:top w:val="none" w:sz="0" w:space="0" w:color="auto"/>
            <w:left w:val="none" w:sz="0" w:space="0" w:color="auto"/>
            <w:bottom w:val="none" w:sz="0" w:space="0" w:color="auto"/>
            <w:right w:val="none" w:sz="0" w:space="0" w:color="auto"/>
          </w:divBdr>
          <w:divsChild>
            <w:div w:id="795831122">
              <w:marLeft w:val="0"/>
              <w:marRight w:val="0"/>
              <w:marTop w:val="0"/>
              <w:marBottom w:val="0"/>
              <w:divBdr>
                <w:top w:val="single" w:sz="2" w:space="0" w:color="D9D9E3"/>
                <w:left w:val="single" w:sz="2" w:space="0" w:color="D9D9E3"/>
                <w:bottom w:val="single" w:sz="2" w:space="0" w:color="D9D9E3"/>
                <w:right w:val="single" w:sz="2" w:space="0" w:color="D9D9E3"/>
              </w:divBdr>
              <w:divsChild>
                <w:div w:id="17570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75186149">
      <w:bodyDiv w:val="1"/>
      <w:marLeft w:val="0"/>
      <w:marRight w:val="0"/>
      <w:marTop w:val="0"/>
      <w:marBottom w:val="0"/>
      <w:divBdr>
        <w:top w:val="none" w:sz="0" w:space="0" w:color="auto"/>
        <w:left w:val="none" w:sz="0" w:space="0" w:color="auto"/>
        <w:bottom w:val="none" w:sz="0" w:space="0" w:color="auto"/>
        <w:right w:val="none" w:sz="0" w:space="0" w:color="auto"/>
      </w:divBdr>
    </w:div>
    <w:div w:id="1693993076">
      <w:bodyDiv w:val="1"/>
      <w:marLeft w:val="0"/>
      <w:marRight w:val="0"/>
      <w:marTop w:val="0"/>
      <w:marBottom w:val="0"/>
      <w:divBdr>
        <w:top w:val="none" w:sz="0" w:space="0" w:color="auto"/>
        <w:left w:val="none" w:sz="0" w:space="0" w:color="auto"/>
        <w:bottom w:val="none" w:sz="0" w:space="0" w:color="auto"/>
        <w:right w:val="none" w:sz="0" w:space="0" w:color="auto"/>
      </w:divBdr>
    </w:div>
    <w:div w:id="1695643703">
      <w:bodyDiv w:val="1"/>
      <w:marLeft w:val="0"/>
      <w:marRight w:val="0"/>
      <w:marTop w:val="0"/>
      <w:marBottom w:val="0"/>
      <w:divBdr>
        <w:top w:val="none" w:sz="0" w:space="0" w:color="auto"/>
        <w:left w:val="none" w:sz="0" w:space="0" w:color="auto"/>
        <w:bottom w:val="none" w:sz="0" w:space="0" w:color="auto"/>
        <w:right w:val="none" w:sz="0" w:space="0" w:color="auto"/>
      </w:divBdr>
    </w:div>
    <w:div w:id="1754625343">
      <w:bodyDiv w:val="1"/>
      <w:marLeft w:val="0"/>
      <w:marRight w:val="0"/>
      <w:marTop w:val="0"/>
      <w:marBottom w:val="0"/>
      <w:divBdr>
        <w:top w:val="none" w:sz="0" w:space="0" w:color="auto"/>
        <w:left w:val="none" w:sz="0" w:space="0" w:color="auto"/>
        <w:bottom w:val="none" w:sz="0" w:space="0" w:color="auto"/>
        <w:right w:val="none" w:sz="0" w:space="0" w:color="auto"/>
      </w:divBdr>
    </w:div>
    <w:div w:id="1775438717">
      <w:bodyDiv w:val="1"/>
      <w:marLeft w:val="0"/>
      <w:marRight w:val="0"/>
      <w:marTop w:val="0"/>
      <w:marBottom w:val="0"/>
      <w:divBdr>
        <w:top w:val="none" w:sz="0" w:space="0" w:color="auto"/>
        <w:left w:val="none" w:sz="0" w:space="0" w:color="auto"/>
        <w:bottom w:val="none" w:sz="0" w:space="0" w:color="auto"/>
        <w:right w:val="none" w:sz="0" w:space="0" w:color="auto"/>
      </w:divBdr>
    </w:div>
    <w:div w:id="1789547161">
      <w:bodyDiv w:val="1"/>
      <w:marLeft w:val="0"/>
      <w:marRight w:val="0"/>
      <w:marTop w:val="0"/>
      <w:marBottom w:val="0"/>
      <w:divBdr>
        <w:top w:val="none" w:sz="0" w:space="0" w:color="auto"/>
        <w:left w:val="none" w:sz="0" w:space="0" w:color="auto"/>
        <w:bottom w:val="none" w:sz="0" w:space="0" w:color="auto"/>
        <w:right w:val="none" w:sz="0" w:space="0" w:color="auto"/>
      </w:divBdr>
    </w:div>
    <w:div w:id="1793329548">
      <w:bodyDiv w:val="1"/>
      <w:marLeft w:val="0"/>
      <w:marRight w:val="0"/>
      <w:marTop w:val="0"/>
      <w:marBottom w:val="0"/>
      <w:divBdr>
        <w:top w:val="none" w:sz="0" w:space="0" w:color="auto"/>
        <w:left w:val="none" w:sz="0" w:space="0" w:color="auto"/>
        <w:bottom w:val="none" w:sz="0" w:space="0" w:color="auto"/>
        <w:right w:val="none" w:sz="0" w:space="0" w:color="auto"/>
      </w:divBdr>
    </w:div>
    <w:div w:id="1807240699">
      <w:bodyDiv w:val="1"/>
      <w:marLeft w:val="0"/>
      <w:marRight w:val="0"/>
      <w:marTop w:val="0"/>
      <w:marBottom w:val="0"/>
      <w:divBdr>
        <w:top w:val="none" w:sz="0" w:space="0" w:color="auto"/>
        <w:left w:val="none" w:sz="0" w:space="0" w:color="auto"/>
        <w:bottom w:val="none" w:sz="0" w:space="0" w:color="auto"/>
        <w:right w:val="none" w:sz="0" w:space="0" w:color="auto"/>
      </w:divBdr>
      <w:divsChild>
        <w:div w:id="734745562">
          <w:marLeft w:val="0"/>
          <w:marRight w:val="0"/>
          <w:marTop w:val="0"/>
          <w:marBottom w:val="0"/>
          <w:divBdr>
            <w:top w:val="none" w:sz="0" w:space="0" w:color="auto"/>
            <w:left w:val="none" w:sz="0" w:space="0" w:color="auto"/>
            <w:bottom w:val="none" w:sz="0" w:space="0" w:color="auto"/>
            <w:right w:val="none" w:sz="0" w:space="0" w:color="auto"/>
          </w:divBdr>
          <w:divsChild>
            <w:div w:id="1852641340">
              <w:marLeft w:val="0"/>
              <w:marRight w:val="0"/>
              <w:marTop w:val="0"/>
              <w:marBottom w:val="0"/>
              <w:divBdr>
                <w:top w:val="none" w:sz="0" w:space="0" w:color="auto"/>
                <w:left w:val="none" w:sz="0" w:space="0" w:color="auto"/>
                <w:bottom w:val="none" w:sz="0" w:space="0" w:color="auto"/>
                <w:right w:val="none" w:sz="0" w:space="0" w:color="auto"/>
              </w:divBdr>
            </w:div>
            <w:div w:id="1652249062">
              <w:marLeft w:val="0"/>
              <w:marRight w:val="0"/>
              <w:marTop w:val="0"/>
              <w:marBottom w:val="0"/>
              <w:divBdr>
                <w:top w:val="none" w:sz="0" w:space="0" w:color="auto"/>
                <w:left w:val="none" w:sz="0" w:space="0" w:color="auto"/>
                <w:bottom w:val="none" w:sz="0" w:space="0" w:color="auto"/>
                <w:right w:val="none" w:sz="0" w:space="0" w:color="auto"/>
              </w:divBdr>
            </w:div>
            <w:div w:id="1920871048">
              <w:marLeft w:val="0"/>
              <w:marRight w:val="0"/>
              <w:marTop w:val="0"/>
              <w:marBottom w:val="0"/>
              <w:divBdr>
                <w:top w:val="none" w:sz="0" w:space="0" w:color="auto"/>
                <w:left w:val="none" w:sz="0" w:space="0" w:color="auto"/>
                <w:bottom w:val="none" w:sz="0" w:space="0" w:color="auto"/>
                <w:right w:val="none" w:sz="0" w:space="0" w:color="auto"/>
              </w:divBdr>
            </w:div>
            <w:div w:id="11977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44510">
      <w:bodyDiv w:val="1"/>
      <w:marLeft w:val="0"/>
      <w:marRight w:val="0"/>
      <w:marTop w:val="0"/>
      <w:marBottom w:val="0"/>
      <w:divBdr>
        <w:top w:val="none" w:sz="0" w:space="0" w:color="auto"/>
        <w:left w:val="none" w:sz="0" w:space="0" w:color="auto"/>
        <w:bottom w:val="none" w:sz="0" w:space="0" w:color="auto"/>
        <w:right w:val="none" w:sz="0" w:space="0" w:color="auto"/>
      </w:divBdr>
    </w:div>
    <w:div w:id="1824467621">
      <w:bodyDiv w:val="1"/>
      <w:marLeft w:val="0"/>
      <w:marRight w:val="0"/>
      <w:marTop w:val="0"/>
      <w:marBottom w:val="0"/>
      <w:divBdr>
        <w:top w:val="none" w:sz="0" w:space="0" w:color="auto"/>
        <w:left w:val="none" w:sz="0" w:space="0" w:color="auto"/>
        <w:bottom w:val="none" w:sz="0" w:space="0" w:color="auto"/>
        <w:right w:val="none" w:sz="0" w:space="0" w:color="auto"/>
      </w:divBdr>
    </w:div>
    <w:div w:id="1840659321">
      <w:bodyDiv w:val="1"/>
      <w:marLeft w:val="0"/>
      <w:marRight w:val="0"/>
      <w:marTop w:val="0"/>
      <w:marBottom w:val="0"/>
      <w:divBdr>
        <w:top w:val="none" w:sz="0" w:space="0" w:color="auto"/>
        <w:left w:val="none" w:sz="0" w:space="0" w:color="auto"/>
        <w:bottom w:val="none" w:sz="0" w:space="0" w:color="auto"/>
        <w:right w:val="none" w:sz="0" w:space="0" w:color="auto"/>
      </w:divBdr>
      <w:divsChild>
        <w:div w:id="521824399">
          <w:marLeft w:val="0"/>
          <w:marRight w:val="0"/>
          <w:marTop w:val="0"/>
          <w:marBottom w:val="0"/>
          <w:divBdr>
            <w:top w:val="none" w:sz="0" w:space="0" w:color="auto"/>
            <w:left w:val="none" w:sz="0" w:space="0" w:color="auto"/>
            <w:bottom w:val="none" w:sz="0" w:space="0" w:color="auto"/>
            <w:right w:val="none" w:sz="0" w:space="0" w:color="auto"/>
          </w:divBdr>
          <w:divsChild>
            <w:div w:id="1497375993">
              <w:marLeft w:val="0"/>
              <w:marRight w:val="0"/>
              <w:marTop w:val="0"/>
              <w:marBottom w:val="0"/>
              <w:divBdr>
                <w:top w:val="none" w:sz="0" w:space="0" w:color="auto"/>
                <w:left w:val="none" w:sz="0" w:space="0" w:color="auto"/>
                <w:bottom w:val="none" w:sz="0" w:space="0" w:color="auto"/>
                <w:right w:val="none" w:sz="0" w:space="0" w:color="auto"/>
              </w:divBdr>
            </w:div>
            <w:div w:id="2059354823">
              <w:marLeft w:val="0"/>
              <w:marRight w:val="0"/>
              <w:marTop w:val="0"/>
              <w:marBottom w:val="0"/>
              <w:divBdr>
                <w:top w:val="none" w:sz="0" w:space="0" w:color="auto"/>
                <w:left w:val="none" w:sz="0" w:space="0" w:color="auto"/>
                <w:bottom w:val="none" w:sz="0" w:space="0" w:color="auto"/>
                <w:right w:val="none" w:sz="0" w:space="0" w:color="auto"/>
              </w:divBdr>
            </w:div>
            <w:div w:id="1753966348">
              <w:marLeft w:val="0"/>
              <w:marRight w:val="0"/>
              <w:marTop w:val="0"/>
              <w:marBottom w:val="0"/>
              <w:divBdr>
                <w:top w:val="none" w:sz="0" w:space="0" w:color="auto"/>
                <w:left w:val="none" w:sz="0" w:space="0" w:color="auto"/>
                <w:bottom w:val="none" w:sz="0" w:space="0" w:color="auto"/>
                <w:right w:val="none" w:sz="0" w:space="0" w:color="auto"/>
              </w:divBdr>
            </w:div>
            <w:div w:id="14438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5343">
      <w:bodyDiv w:val="1"/>
      <w:marLeft w:val="0"/>
      <w:marRight w:val="0"/>
      <w:marTop w:val="0"/>
      <w:marBottom w:val="0"/>
      <w:divBdr>
        <w:top w:val="none" w:sz="0" w:space="0" w:color="auto"/>
        <w:left w:val="none" w:sz="0" w:space="0" w:color="auto"/>
        <w:bottom w:val="none" w:sz="0" w:space="0" w:color="auto"/>
        <w:right w:val="none" w:sz="0" w:space="0" w:color="auto"/>
      </w:divBdr>
      <w:divsChild>
        <w:div w:id="1716655759">
          <w:marLeft w:val="0"/>
          <w:marRight w:val="0"/>
          <w:marTop w:val="0"/>
          <w:marBottom w:val="0"/>
          <w:divBdr>
            <w:top w:val="none" w:sz="0" w:space="0" w:color="auto"/>
            <w:left w:val="none" w:sz="0" w:space="0" w:color="auto"/>
            <w:bottom w:val="none" w:sz="0" w:space="0" w:color="auto"/>
            <w:right w:val="none" w:sz="0" w:space="0" w:color="auto"/>
          </w:divBdr>
          <w:divsChild>
            <w:div w:id="1557817145">
              <w:marLeft w:val="0"/>
              <w:marRight w:val="0"/>
              <w:marTop w:val="0"/>
              <w:marBottom w:val="0"/>
              <w:divBdr>
                <w:top w:val="none" w:sz="0" w:space="0" w:color="auto"/>
                <w:left w:val="none" w:sz="0" w:space="0" w:color="auto"/>
                <w:bottom w:val="none" w:sz="0" w:space="0" w:color="auto"/>
                <w:right w:val="none" w:sz="0" w:space="0" w:color="auto"/>
              </w:divBdr>
            </w:div>
            <w:div w:id="779496976">
              <w:marLeft w:val="0"/>
              <w:marRight w:val="0"/>
              <w:marTop w:val="0"/>
              <w:marBottom w:val="0"/>
              <w:divBdr>
                <w:top w:val="none" w:sz="0" w:space="0" w:color="auto"/>
                <w:left w:val="none" w:sz="0" w:space="0" w:color="auto"/>
                <w:bottom w:val="none" w:sz="0" w:space="0" w:color="auto"/>
                <w:right w:val="none" w:sz="0" w:space="0" w:color="auto"/>
              </w:divBdr>
            </w:div>
            <w:div w:id="964430093">
              <w:marLeft w:val="0"/>
              <w:marRight w:val="0"/>
              <w:marTop w:val="0"/>
              <w:marBottom w:val="0"/>
              <w:divBdr>
                <w:top w:val="none" w:sz="0" w:space="0" w:color="auto"/>
                <w:left w:val="none" w:sz="0" w:space="0" w:color="auto"/>
                <w:bottom w:val="none" w:sz="0" w:space="0" w:color="auto"/>
                <w:right w:val="none" w:sz="0" w:space="0" w:color="auto"/>
              </w:divBdr>
            </w:div>
            <w:div w:id="1132863040">
              <w:marLeft w:val="0"/>
              <w:marRight w:val="0"/>
              <w:marTop w:val="0"/>
              <w:marBottom w:val="0"/>
              <w:divBdr>
                <w:top w:val="none" w:sz="0" w:space="0" w:color="auto"/>
                <w:left w:val="none" w:sz="0" w:space="0" w:color="auto"/>
                <w:bottom w:val="none" w:sz="0" w:space="0" w:color="auto"/>
                <w:right w:val="none" w:sz="0" w:space="0" w:color="auto"/>
              </w:divBdr>
            </w:div>
            <w:div w:id="213066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42548">
      <w:bodyDiv w:val="1"/>
      <w:marLeft w:val="0"/>
      <w:marRight w:val="0"/>
      <w:marTop w:val="0"/>
      <w:marBottom w:val="0"/>
      <w:divBdr>
        <w:top w:val="none" w:sz="0" w:space="0" w:color="auto"/>
        <w:left w:val="none" w:sz="0" w:space="0" w:color="auto"/>
        <w:bottom w:val="none" w:sz="0" w:space="0" w:color="auto"/>
        <w:right w:val="none" w:sz="0" w:space="0" w:color="auto"/>
      </w:divBdr>
    </w:div>
    <w:div w:id="1935939139">
      <w:bodyDiv w:val="1"/>
      <w:marLeft w:val="0"/>
      <w:marRight w:val="0"/>
      <w:marTop w:val="0"/>
      <w:marBottom w:val="0"/>
      <w:divBdr>
        <w:top w:val="none" w:sz="0" w:space="0" w:color="auto"/>
        <w:left w:val="none" w:sz="0" w:space="0" w:color="auto"/>
        <w:bottom w:val="none" w:sz="0" w:space="0" w:color="auto"/>
        <w:right w:val="none" w:sz="0" w:space="0" w:color="auto"/>
      </w:divBdr>
    </w:div>
    <w:div w:id="1938631045">
      <w:bodyDiv w:val="1"/>
      <w:marLeft w:val="0"/>
      <w:marRight w:val="0"/>
      <w:marTop w:val="0"/>
      <w:marBottom w:val="0"/>
      <w:divBdr>
        <w:top w:val="none" w:sz="0" w:space="0" w:color="auto"/>
        <w:left w:val="none" w:sz="0" w:space="0" w:color="auto"/>
        <w:bottom w:val="none" w:sz="0" w:space="0" w:color="auto"/>
        <w:right w:val="none" w:sz="0" w:space="0" w:color="auto"/>
      </w:divBdr>
    </w:div>
    <w:div w:id="1939754074">
      <w:bodyDiv w:val="1"/>
      <w:marLeft w:val="0"/>
      <w:marRight w:val="0"/>
      <w:marTop w:val="0"/>
      <w:marBottom w:val="0"/>
      <w:divBdr>
        <w:top w:val="none" w:sz="0" w:space="0" w:color="auto"/>
        <w:left w:val="none" w:sz="0" w:space="0" w:color="auto"/>
        <w:bottom w:val="none" w:sz="0" w:space="0" w:color="auto"/>
        <w:right w:val="none" w:sz="0" w:space="0" w:color="auto"/>
      </w:divBdr>
    </w:div>
    <w:div w:id="1974942456">
      <w:bodyDiv w:val="1"/>
      <w:marLeft w:val="0"/>
      <w:marRight w:val="0"/>
      <w:marTop w:val="0"/>
      <w:marBottom w:val="0"/>
      <w:divBdr>
        <w:top w:val="none" w:sz="0" w:space="0" w:color="auto"/>
        <w:left w:val="none" w:sz="0" w:space="0" w:color="auto"/>
        <w:bottom w:val="none" w:sz="0" w:space="0" w:color="auto"/>
        <w:right w:val="none" w:sz="0" w:space="0" w:color="auto"/>
      </w:divBdr>
    </w:div>
    <w:div w:id="1984964058">
      <w:bodyDiv w:val="1"/>
      <w:marLeft w:val="0"/>
      <w:marRight w:val="0"/>
      <w:marTop w:val="0"/>
      <w:marBottom w:val="0"/>
      <w:divBdr>
        <w:top w:val="none" w:sz="0" w:space="0" w:color="auto"/>
        <w:left w:val="none" w:sz="0" w:space="0" w:color="auto"/>
        <w:bottom w:val="none" w:sz="0" w:space="0" w:color="auto"/>
        <w:right w:val="none" w:sz="0" w:space="0" w:color="auto"/>
      </w:divBdr>
    </w:div>
    <w:div w:id="1996520705">
      <w:bodyDiv w:val="1"/>
      <w:marLeft w:val="0"/>
      <w:marRight w:val="0"/>
      <w:marTop w:val="0"/>
      <w:marBottom w:val="0"/>
      <w:divBdr>
        <w:top w:val="none" w:sz="0" w:space="0" w:color="auto"/>
        <w:left w:val="none" w:sz="0" w:space="0" w:color="auto"/>
        <w:bottom w:val="none" w:sz="0" w:space="0" w:color="auto"/>
        <w:right w:val="none" w:sz="0" w:space="0" w:color="auto"/>
      </w:divBdr>
    </w:div>
    <w:div w:id="1999842593">
      <w:bodyDiv w:val="1"/>
      <w:marLeft w:val="0"/>
      <w:marRight w:val="0"/>
      <w:marTop w:val="0"/>
      <w:marBottom w:val="0"/>
      <w:divBdr>
        <w:top w:val="none" w:sz="0" w:space="0" w:color="auto"/>
        <w:left w:val="none" w:sz="0" w:space="0" w:color="auto"/>
        <w:bottom w:val="none" w:sz="0" w:space="0" w:color="auto"/>
        <w:right w:val="none" w:sz="0" w:space="0" w:color="auto"/>
      </w:divBdr>
    </w:div>
    <w:div w:id="2004503861">
      <w:bodyDiv w:val="1"/>
      <w:marLeft w:val="0"/>
      <w:marRight w:val="0"/>
      <w:marTop w:val="0"/>
      <w:marBottom w:val="0"/>
      <w:divBdr>
        <w:top w:val="none" w:sz="0" w:space="0" w:color="auto"/>
        <w:left w:val="none" w:sz="0" w:space="0" w:color="auto"/>
        <w:bottom w:val="none" w:sz="0" w:space="0" w:color="auto"/>
        <w:right w:val="none" w:sz="0" w:space="0" w:color="auto"/>
      </w:divBdr>
      <w:divsChild>
        <w:div w:id="1869952407">
          <w:marLeft w:val="0"/>
          <w:marRight w:val="0"/>
          <w:marTop w:val="0"/>
          <w:marBottom w:val="0"/>
          <w:divBdr>
            <w:top w:val="none" w:sz="0" w:space="0" w:color="auto"/>
            <w:left w:val="none" w:sz="0" w:space="0" w:color="auto"/>
            <w:bottom w:val="none" w:sz="0" w:space="0" w:color="auto"/>
            <w:right w:val="none" w:sz="0" w:space="0" w:color="auto"/>
          </w:divBdr>
          <w:divsChild>
            <w:div w:id="11154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76510">
      <w:bodyDiv w:val="1"/>
      <w:marLeft w:val="0"/>
      <w:marRight w:val="0"/>
      <w:marTop w:val="0"/>
      <w:marBottom w:val="0"/>
      <w:divBdr>
        <w:top w:val="none" w:sz="0" w:space="0" w:color="auto"/>
        <w:left w:val="none" w:sz="0" w:space="0" w:color="auto"/>
        <w:bottom w:val="none" w:sz="0" w:space="0" w:color="auto"/>
        <w:right w:val="none" w:sz="0" w:space="0" w:color="auto"/>
      </w:divBdr>
    </w:div>
    <w:div w:id="2030332196">
      <w:bodyDiv w:val="1"/>
      <w:marLeft w:val="0"/>
      <w:marRight w:val="0"/>
      <w:marTop w:val="0"/>
      <w:marBottom w:val="0"/>
      <w:divBdr>
        <w:top w:val="none" w:sz="0" w:space="0" w:color="auto"/>
        <w:left w:val="none" w:sz="0" w:space="0" w:color="auto"/>
        <w:bottom w:val="none" w:sz="0" w:space="0" w:color="auto"/>
        <w:right w:val="none" w:sz="0" w:space="0" w:color="auto"/>
      </w:divBdr>
    </w:div>
    <w:div w:id="2043626780">
      <w:bodyDiv w:val="1"/>
      <w:marLeft w:val="0"/>
      <w:marRight w:val="0"/>
      <w:marTop w:val="0"/>
      <w:marBottom w:val="0"/>
      <w:divBdr>
        <w:top w:val="none" w:sz="0" w:space="0" w:color="auto"/>
        <w:left w:val="none" w:sz="0" w:space="0" w:color="auto"/>
        <w:bottom w:val="none" w:sz="0" w:space="0" w:color="auto"/>
        <w:right w:val="none" w:sz="0" w:space="0" w:color="auto"/>
      </w:divBdr>
    </w:div>
    <w:div w:id="2077360998">
      <w:bodyDiv w:val="1"/>
      <w:marLeft w:val="0"/>
      <w:marRight w:val="0"/>
      <w:marTop w:val="0"/>
      <w:marBottom w:val="0"/>
      <w:divBdr>
        <w:top w:val="none" w:sz="0" w:space="0" w:color="auto"/>
        <w:left w:val="none" w:sz="0" w:space="0" w:color="auto"/>
        <w:bottom w:val="none" w:sz="0" w:space="0" w:color="auto"/>
        <w:right w:val="none" w:sz="0" w:space="0" w:color="auto"/>
      </w:divBdr>
    </w:div>
    <w:div w:id="211917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openrouter.ai/" TargetMode="External"/><Relationship Id="rId18" Type="http://schemas.openxmlformats.org/officeDocument/2006/relationships/hyperlink" Target="https://www.kaggle.com/settings/account"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kaggle.com/settings/account"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router.ai/" TargetMode="External"/><Relationship Id="rId5" Type="http://schemas.openxmlformats.org/officeDocument/2006/relationships/webSettings" Target="webSettings.xml"/><Relationship Id="rId15" Type="http://schemas.openxmlformats.org/officeDocument/2006/relationships/hyperlink" Target="https://www.linkedin.com/in/zayarni/" TargetMode="External"/><Relationship Id="rId23" Type="http://schemas.openxmlformats.org/officeDocument/2006/relationships/theme" Target="theme/theme1.xml"/><Relationship Id="rId10" Type="http://schemas.openxmlformats.org/officeDocument/2006/relationships/hyperlink" Target="https://www.linkedin.com/in/zayarni/"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05C1EE1-98E3-42DD-8BC0-3E68C591D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11754</Words>
  <Characters>66998</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Style A ReadMe</vt:lpstr>
    </vt:vector>
  </TitlesOfParts>
  <Company>Manning Publications Co.</Company>
  <LinksUpToDate>false</LinksUpToDate>
  <CharactersWithSpaces>78595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 A ReadMe</dc:title>
  <dc:subject/>
  <dc:creator>Hamza Farooq</dc:creator>
  <cp:keywords/>
  <dc:description/>
  <cp:lastModifiedBy>Hamza Farooq</cp:lastModifiedBy>
  <cp:revision>2</cp:revision>
  <cp:lastPrinted>2001-01-25T20:37:00Z</cp:lastPrinted>
  <dcterms:created xsi:type="dcterms:W3CDTF">2026-02-21T06:43:00Z</dcterms:created>
  <dcterms:modified xsi:type="dcterms:W3CDTF">2026-02-21T06:43:00Z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910694142</vt:i4>
  </property>
  <property fmtid="{D5CDD505-2E9C-101B-9397-08002B2CF9AE}" pid="3" name="_EmailSubject">
    <vt:lpwstr>Appendix B</vt:lpwstr>
  </property>
  <property fmtid="{D5CDD505-2E9C-101B-9397-08002B2CF9AE}" pid="4" name="_AuthorEmail">
    <vt:lpwstr>clayton.donley@octetstring.com</vt:lpwstr>
  </property>
  <property fmtid="{D5CDD505-2E9C-101B-9397-08002B2CF9AE}" pid="5" name="_AuthorEmailDisplayName">
    <vt:lpwstr>Clayton Donley</vt:lpwstr>
  </property>
  <property fmtid="{D5CDD505-2E9C-101B-9397-08002B2CF9AE}" pid="6" name="_ReviewingToolsShownOnce">
    <vt:lpwstr/>
  </property>
  <property fmtid="{D5CDD505-2E9C-101B-9397-08002B2CF9AE}" pid="7" name="GrammarlyDocumentId">
    <vt:lpwstr>f5b85f98c5990b5d0535b41aa812cdddb7223ea5d57c68d5cf5381510628e0e0</vt:lpwstr>
  </property>
</Properties>
</file>